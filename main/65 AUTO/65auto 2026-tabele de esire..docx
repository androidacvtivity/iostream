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CEDF" w14:textId="77777777" w:rsidR="00730886" w:rsidRPr="00C175FB" w:rsidRDefault="00730886">
      <w:pPr>
        <w:rPr>
          <w:lang w:val="ru-RU"/>
        </w:rPr>
      </w:pPr>
    </w:p>
    <w:p w14:paraId="41F87DC2" w14:textId="77777777" w:rsidR="00CF6A1C" w:rsidRPr="00CF6A1C" w:rsidRDefault="00CF6A1C" w:rsidP="00CF6A1C"/>
    <w:p w14:paraId="32F5F62C" w14:textId="77777777" w:rsidR="00CF6A1C" w:rsidRDefault="00CF6A1C" w:rsidP="00CF6A1C"/>
    <w:p w14:paraId="2D7003DC" w14:textId="77777777" w:rsidR="003E58ED" w:rsidRPr="00D31585" w:rsidRDefault="003E58ED" w:rsidP="005B1D00">
      <w:pPr>
        <w:jc w:val="center"/>
        <w:rPr>
          <w:b/>
          <w:sz w:val="20"/>
          <w:szCs w:val="20"/>
          <w:lang w:val="ru-RU"/>
        </w:rPr>
      </w:pPr>
    </w:p>
    <w:p w14:paraId="60C557A0" w14:textId="77777777" w:rsidR="003E58ED" w:rsidRPr="00D31585" w:rsidRDefault="003E58ED" w:rsidP="005B1D00">
      <w:pPr>
        <w:jc w:val="center"/>
        <w:rPr>
          <w:b/>
          <w:sz w:val="20"/>
          <w:szCs w:val="20"/>
          <w:lang w:val="ru-RU"/>
        </w:rPr>
      </w:pPr>
    </w:p>
    <w:p w14:paraId="33A78F3A" w14:textId="77777777" w:rsidR="003E58ED" w:rsidRPr="00D31585" w:rsidRDefault="003E58ED" w:rsidP="005B1D00">
      <w:pPr>
        <w:jc w:val="center"/>
        <w:rPr>
          <w:b/>
          <w:sz w:val="20"/>
          <w:szCs w:val="20"/>
          <w:lang w:val="ru-RU"/>
        </w:rPr>
      </w:pPr>
    </w:p>
    <w:p w14:paraId="1861E82A" w14:textId="043D0770" w:rsidR="003E58ED" w:rsidRDefault="00D31585" w:rsidP="005B1D00">
      <w:pPr>
        <w:jc w:val="center"/>
        <w:rPr>
          <w:b/>
          <w:sz w:val="20"/>
          <w:szCs w:val="20"/>
          <w:lang w:val="ro-RO"/>
        </w:rPr>
      </w:pPr>
      <w:r>
        <w:rPr>
          <w:b/>
          <w:sz w:val="20"/>
          <w:szCs w:val="20"/>
          <w:lang w:val="ro-RO"/>
        </w:rPr>
        <w:t>III</w:t>
      </w:r>
      <w:r w:rsidR="003E58ED" w:rsidRPr="000242A1">
        <w:rPr>
          <w:b/>
          <w:sz w:val="20"/>
          <w:szCs w:val="20"/>
        </w:rPr>
        <w:t xml:space="preserve">. </w:t>
      </w:r>
      <w:r w:rsidR="003E58ED" w:rsidRPr="008C1B3F">
        <w:rPr>
          <w:b/>
          <w:sz w:val="20"/>
          <w:szCs w:val="20"/>
          <w:lang w:val="pt-BR"/>
        </w:rPr>
        <w:t>Specifica</w:t>
      </w:r>
      <w:r w:rsidR="003E58ED">
        <w:rPr>
          <w:b/>
          <w:sz w:val="20"/>
          <w:szCs w:val="20"/>
          <w:lang w:val="ro-RO"/>
        </w:rPr>
        <w:t>ții tehnice ale autovehiculelor</w:t>
      </w:r>
      <w:r w:rsidR="008C1B3F">
        <w:rPr>
          <w:b/>
          <w:sz w:val="20"/>
          <w:szCs w:val="20"/>
          <w:lang w:val="ro-RO"/>
        </w:rPr>
        <w:t xml:space="preserve"> (în inventar sau arendă)</w:t>
      </w:r>
      <w:r w:rsidR="003E58ED">
        <w:rPr>
          <w:b/>
          <w:sz w:val="20"/>
          <w:szCs w:val="20"/>
          <w:lang w:val="ro-RO"/>
        </w:rPr>
        <w:t xml:space="preserve"> pentru transport marfă</w:t>
      </w:r>
    </w:p>
    <w:p w14:paraId="5A0BE6C2" w14:textId="59A082F3" w:rsidR="003E58ED" w:rsidRPr="003E58ED" w:rsidRDefault="003E58ED" w:rsidP="005B1D00">
      <w:pPr>
        <w:jc w:val="center"/>
        <w:rPr>
          <w:b/>
          <w:i/>
          <w:iCs/>
          <w:sz w:val="20"/>
          <w:szCs w:val="20"/>
          <w:lang w:val="ro-RO"/>
        </w:rPr>
      </w:pPr>
      <w:proofErr w:type="spellStart"/>
      <w:r w:rsidRPr="003E58ED">
        <w:rPr>
          <w:b/>
          <w:i/>
          <w:iCs/>
          <w:sz w:val="20"/>
          <w:szCs w:val="20"/>
          <w:lang w:val="ro-RO"/>
        </w:rPr>
        <w:t>Технические</w:t>
      </w:r>
      <w:proofErr w:type="spellEnd"/>
      <w:r w:rsidRPr="003E58ED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3E58ED">
        <w:rPr>
          <w:b/>
          <w:i/>
          <w:iCs/>
          <w:sz w:val="20"/>
          <w:szCs w:val="20"/>
          <w:lang w:val="ro-RO"/>
        </w:rPr>
        <w:t>характеристики</w:t>
      </w:r>
      <w:proofErr w:type="spellEnd"/>
      <w:r w:rsidRPr="003E58ED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3E58ED">
        <w:rPr>
          <w:b/>
          <w:i/>
          <w:iCs/>
          <w:sz w:val="20"/>
          <w:szCs w:val="20"/>
          <w:lang w:val="ro-RO"/>
        </w:rPr>
        <w:t>автомобилей</w:t>
      </w:r>
      <w:proofErr w:type="spellEnd"/>
      <w:r w:rsidRPr="003E58ED">
        <w:rPr>
          <w:b/>
          <w:i/>
          <w:iCs/>
          <w:sz w:val="20"/>
          <w:szCs w:val="20"/>
          <w:lang w:val="ro-RO"/>
        </w:rPr>
        <w:t xml:space="preserve"> </w:t>
      </w:r>
      <w:r w:rsidR="000E0818">
        <w:rPr>
          <w:b/>
          <w:i/>
          <w:iCs/>
          <w:sz w:val="20"/>
          <w:szCs w:val="20"/>
          <w:lang w:val="ro-RO"/>
        </w:rPr>
        <w:t>(</w:t>
      </w:r>
      <w:r w:rsidR="000E0818">
        <w:rPr>
          <w:b/>
          <w:i/>
          <w:iCs/>
          <w:sz w:val="20"/>
          <w:szCs w:val="20"/>
          <w:lang w:val="ru-RU"/>
        </w:rPr>
        <w:t xml:space="preserve">находящиеся на балансе или в аренде) </w:t>
      </w:r>
      <w:proofErr w:type="spellStart"/>
      <w:r w:rsidRPr="003E58ED">
        <w:rPr>
          <w:b/>
          <w:i/>
          <w:iCs/>
          <w:sz w:val="20"/>
          <w:szCs w:val="20"/>
          <w:lang w:val="ro-RO"/>
        </w:rPr>
        <w:t>для</w:t>
      </w:r>
      <w:proofErr w:type="spellEnd"/>
      <w:r w:rsidRPr="003E58ED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3E58ED">
        <w:rPr>
          <w:b/>
          <w:i/>
          <w:iCs/>
          <w:sz w:val="20"/>
          <w:szCs w:val="20"/>
          <w:lang w:val="ro-RO"/>
        </w:rPr>
        <w:t>перевозки</w:t>
      </w:r>
      <w:proofErr w:type="spellEnd"/>
      <w:r w:rsidRPr="003E58ED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3E58ED">
        <w:rPr>
          <w:b/>
          <w:i/>
          <w:iCs/>
          <w:sz w:val="20"/>
          <w:szCs w:val="20"/>
          <w:lang w:val="ro-RO"/>
        </w:rPr>
        <w:t>грузов</w:t>
      </w:r>
      <w:proofErr w:type="spellEnd"/>
    </w:p>
    <w:p w14:paraId="08C53538" w14:textId="77777777" w:rsidR="003E58ED" w:rsidRPr="003E58ED" w:rsidRDefault="003E58ED" w:rsidP="005B1D00">
      <w:pPr>
        <w:jc w:val="center"/>
        <w:rPr>
          <w:b/>
          <w:sz w:val="20"/>
          <w:szCs w:val="20"/>
          <w:lang w:val="ru-RU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58"/>
        <w:gridCol w:w="1219"/>
        <w:gridCol w:w="3195"/>
        <w:gridCol w:w="3193"/>
      </w:tblGrid>
      <w:tr w:rsidR="009A610A" w:rsidRPr="00D00257" w14:paraId="0DCD5E6E" w14:textId="7FA8E7C6" w:rsidTr="00514CCB">
        <w:tc>
          <w:tcPr>
            <w:tcW w:w="1531" w:type="pct"/>
            <w:vAlign w:val="center"/>
          </w:tcPr>
          <w:p w14:paraId="6E893E15" w14:textId="77777777" w:rsidR="009A610A" w:rsidRPr="002944CB" w:rsidRDefault="009A610A" w:rsidP="00304C8D">
            <w:pPr>
              <w:jc w:val="center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>Denumirea indicatorilor</w:t>
            </w:r>
          </w:p>
          <w:p w14:paraId="221F9DBF" w14:textId="77777777" w:rsidR="009A610A" w:rsidRPr="002944CB" w:rsidRDefault="009A610A" w:rsidP="00304C8D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Наименование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показателей</w:t>
            </w:r>
            <w:proofErr w:type="spellEnd"/>
          </w:p>
          <w:p w14:paraId="31F37471" w14:textId="77777777" w:rsidR="009A610A" w:rsidRPr="002944CB" w:rsidRDefault="009A610A" w:rsidP="00304C8D">
            <w:pPr>
              <w:ind w:left="132"/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556" w:type="pct"/>
            <w:vAlign w:val="center"/>
          </w:tcPr>
          <w:p w14:paraId="63C6D489" w14:textId="77777777" w:rsidR="009A610A" w:rsidRPr="002944CB" w:rsidRDefault="009A610A" w:rsidP="00304C8D">
            <w:pPr>
              <w:jc w:val="center"/>
              <w:rPr>
                <w:sz w:val="18"/>
                <w:szCs w:val="18"/>
              </w:rPr>
            </w:pPr>
            <w:r w:rsidRPr="002944CB">
              <w:rPr>
                <w:sz w:val="18"/>
                <w:szCs w:val="18"/>
                <w:lang w:val="ro-RO"/>
              </w:rPr>
              <w:t>Cod r</w:t>
            </w:r>
            <w:r>
              <w:rPr>
                <w:sz w:val="18"/>
                <w:szCs w:val="18"/>
                <w:lang w:val="ro-RO"/>
              </w:rPr>
              <w:t>â</w:t>
            </w:r>
            <w:r w:rsidRPr="002944CB">
              <w:rPr>
                <w:sz w:val="18"/>
                <w:szCs w:val="18"/>
                <w:lang w:val="ro-RO"/>
              </w:rPr>
              <w:t>nd</w:t>
            </w:r>
          </w:p>
          <w:p w14:paraId="3CA0716D" w14:textId="77777777" w:rsidR="009A610A" w:rsidRPr="002944CB" w:rsidRDefault="009A610A" w:rsidP="00304C8D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Код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стр</w:t>
            </w:r>
            <w:proofErr w:type="spellEnd"/>
            <w:r w:rsidRPr="002944CB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457" w:type="pct"/>
            <w:vAlign w:val="center"/>
          </w:tcPr>
          <w:p w14:paraId="722C2A27" w14:textId="68A8B0A0" w:rsidR="009A610A" w:rsidRPr="002944CB" w:rsidRDefault="009A610A" w:rsidP="00304C8D">
            <w:pPr>
              <w:jc w:val="center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>Numărul autovehiculelor pentru transport marfă</w:t>
            </w:r>
            <w:r>
              <w:rPr>
                <w:sz w:val="18"/>
                <w:szCs w:val="18"/>
                <w:lang w:val="ro-RO"/>
              </w:rPr>
              <w:t>, total</w:t>
            </w:r>
          </w:p>
          <w:p w14:paraId="0BDB380F" w14:textId="230D4A20" w:rsidR="009A610A" w:rsidRPr="00794130" w:rsidRDefault="009A610A" w:rsidP="005045E1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Число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грузовых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автомобилей</w:t>
            </w:r>
            <w:proofErr w:type="spellEnd"/>
            <w:r w:rsidR="00514CCB" w:rsidRPr="00794130">
              <w:rPr>
                <w:i/>
                <w:sz w:val="18"/>
                <w:szCs w:val="18"/>
              </w:rPr>
              <w:t xml:space="preserve">, </w:t>
            </w:r>
            <w:r w:rsidR="00514CCB" w:rsidRPr="000575F1">
              <w:rPr>
                <w:i/>
                <w:sz w:val="18"/>
                <w:szCs w:val="18"/>
                <w:lang w:val="ru-RU"/>
              </w:rPr>
              <w:t>всего</w:t>
            </w:r>
          </w:p>
          <w:p w14:paraId="740243E1" w14:textId="0FB6500C" w:rsidR="009A610A" w:rsidRPr="002944CB" w:rsidRDefault="009A610A" w:rsidP="00304C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57" w:type="pct"/>
            <w:vAlign w:val="center"/>
          </w:tcPr>
          <w:p w14:paraId="0EDB8F4E" w14:textId="77777777" w:rsidR="009A610A" w:rsidRPr="00240CE2" w:rsidRDefault="009A610A" w:rsidP="00304C8D">
            <w:pPr>
              <w:jc w:val="center"/>
              <w:rPr>
                <w:sz w:val="18"/>
                <w:szCs w:val="18"/>
              </w:rPr>
            </w:pPr>
          </w:p>
          <w:p w14:paraId="3F744290" w14:textId="5B5A94EF" w:rsidR="009A610A" w:rsidRPr="00240CE2" w:rsidRDefault="009A610A" w:rsidP="007C7DFB">
            <w:pPr>
              <w:ind w:left="-22"/>
              <w:jc w:val="center"/>
              <w:rPr>
                <w:sz w:val="18"/>
                <w:szCs w:val="18"/>
              </w:rPr>
            </w:pPr>
            <w:r w:rsidRPr="00240CE2">
              <w:rPr>
                <w:sz w:val="18"/>
                <w:szCs w:val="18"/>
              </w:rPr>
              <w:t xml:space="preserve">din care: au </w:t>
            </w:r>
            <w:proofErr w:type="spellStart"/>
            <w:r w:rsidRPr="00240CE2">
              <w:rPr>
                <w:sz w:val="18"/>
                <w:szCs w:val="18"/>
              </w:rPr>
              <w:t>transportat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proofErr w:type="spellStart"/>
            <w:r w:rsidRPr="00240CE2">
              <w:rPr>
                <w:sz w:val="18"/>
                <w:szCs w:val="18"/>
              </w:rPr>
              <w:t>marfă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proofErr w:type="spellStart"/>
            <w:r w:rsidRPr="00240CE2">
              <w:rPr>
                <w:sz w:val="18"/>
                <w:szCs w:val="18"/>
              </w:rPr>
              <w:t>în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r w:rsidR="007C7DFB">
              <w:rPr>
                <w:sz w:val="18"/>
                <w:szCs w:val="18"/>
              </w:rPr>
              <w:t xml:space="preserve">   </w:t>
            </w:r>
            <w:proofErr w:type="spellStart"/>
            <w:r w:rsidRPr="00240CE2">
              <w:rPr>
                <w:sz w:val="18"/>
                <w:szCs w:val="18"/>
              </w:rPr>
              <w:t>trimestrul</w:t>
            </w:r>
            <w:proofErr w:type="spellEnd"/>
            <w:r w:rsidRPr="00240CE2">
              <w:rPr>
                <w:sz w:val="18"/>
                <w:szCs w:val="18"/>
              </w:rPr>
              <w:t xml:space="preserve"> de </w:t>
            </w:r>
            <w:proofErr w:type="spellStart"/>
            <w:r w:rsidRPr="00240CE2">
              <w:rPr>
                <w:sz w:val="18"/>
                <w:szCs w:val="18"/>
              </w:rPr>
              <w:t>raport</w:t>
            </w:r>
            <w:proofErr w:type="spellEnd"/>
          </w:p>
          <w:p w14:paraId="760A676F" w14:textId="52F3BB8B" w:rsidR="009A610A" w:rsidRPr="000242A1" w:rsidRDefault="009A610A" w:rsidP="00304C8D">
            <w:pPr>
              <w:jc w:val="center"/>
              <w:rPr>
                <w:i/>
                <w:iCs/>
                <w:sz w:val="18"/>
                <w:szCs w:val="18"/>
                <w:lang w:val="ru-RU"/>
              </w:rPr>
            </w:pPr>
            <w:r w:rsidRPr="00FD55D1">
              <w:rPr>
                <w:i/>
                <w:iCs/>
                <w:sz w:val="18"/>
                <w:szCs w:val="18"/>
                <w:lang w:val="ru-RU"/>
              </w:rPr>
              <w:t>из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них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: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перевозили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грузы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в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отчетном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FD55D1">
              <w:rPr>
                <w:i/>
                <w:iCs/>
                <w:sz w:val="18"/>
                <w:szCs w:val="18"/>
                <w:lang w:val="ru-RU"/>
              </w:rPr>
              <w:t>квартале</w:t>
            </w:r>
          </w:p>
          <w:p w14:paraId="0DD09D81" w14:textId="369AC850" w:rsidR="009A610A" w:rsidRPr="000242A1" w:rsidRDefault="009A610A" w:rsidP="00304C8D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9A610A" w:rsidRPr="002944CB" w14:paraId="21A18AD1" w14:textId="18A81490" w:rsidTr="00514CCB">
        <w:tc>
          <w:tcPr>
            <w:tcW w:w="1531" w:type="pct"/>
            <w:tcBorders>
              <w:bottom w:val="single" w:sz="4" w:space="0" w:color="auto"/>
            </w:tcBorders>
          </w:tcPr>
          <w:p w14:paraId="1AAC6A1F" w14:textId="77777777" w:rsidR="009A610A" w:rsidRPr="002944CB" w:rsidRDefault="009A610A" w:rsidP="00304C8D">
            <w:pPr>
              <w:jc w:val="center"/>
              <w:rPr>
                <w:b/>
                <w:sz w:val="18"/>
                <w:szCs w:val="18"/>
              </w:rPr>
            </w:pPr>
            <w:r w:rsidRPr="002944CB">
              <w:rPr>
                <w:b/>
                <w:sz w:val="18"/>
                <w:szCs w:val="18"/>
              </w:rPr>
              <w:t>А</w:t>
            </w: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636FD7AA" w14:textId="77777777" w:rsidR="009A610A" w:rsidRPr="004A3235" w:rsidRDefault="009A610A" w:rsidP="00304C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</w:t>
            </w:r>
          </w:p>
        </w:tc>
        <w:tc>
          <w:tcPr>
            <w:tcW w:w="1457" w:type="pct"/>
            <w:tcBorders>
              <w:bottom w:val="single" w:sz="4" w:space="0" w:color="auto"/>
            </w:tcBorders>
          </w:tcPr>
          <w:p w14:paraId="54B17BA2" w14:textId="77777777" w:rsidR="009A610A" w:rsidRPr="004A3235" w:rsidRDefault="009A610A" w:rsidP="00304C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57" w:type="pct"/>
            <w:tcBorders>
              <w:bottom w:val="single" w:sz="4" w:space="0" w:color="auto"/>
            </w:tcBorders>
          </w:tcPr>
          <w:p w14:paraId="03298533" w14:textId="1B81CA83" w:rsidR="009A610A" w:rsidRPr="00973E66" w:rsidRDefault="00973E66" w:rsidP="009A610A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2</w:t>
            </w:r>
          </w:p>
        </w:tc>
      </w:tr>
      <w:tr w:rsidR="009A610A" w:rsidRPr="008F6CBC" w14:paraId="0E7103B5" w14:textId="6F7F45DA" w:rsidTr="00B249E4"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2E5F" w14:textId="77777777" w:rsidR="009A610A" w:rsidRPr="002944CB" w:rsidRDefault="009A610A" w:rsidP="00D76CF4">
            <w:pPr>
              <w:jc w:val="both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 xml:space="preserve">Autovehicule introduse în exploatare din momentul fabricării de către uzina producătoare: </w:t>
            </w:r>
          </w:p>
          <w:p w14:paraId="249AC011" w14:textId="77777777" w:rsidR="009A610A" w:rsidRPr="002944CB" w:rsidRDefault="009A610A" w:rsidP="00D76CF4">
            <w:pPr>
              <w:jc w:val="both"/>
              <w:rPr>
                <w:i/>
                <w:sz w:val="18"/>
                <w:szCs w:val="18"/>
                <w:lang w:val="ro-RO"/>
              </w:rPr>
            </w:pP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Автомобили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пребывающие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 с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момента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выпуска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заводом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 -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изготовителем</w:t>
            </w:r>
            <w:proofErr w:type="spellEnd"/>
            <w:r w:rsidRPr="003E58ED">
              <w:rPr>
                <w:i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3E58ED">
              <w:rPr>
                <w:i/>
                <w:sz w:val="18"/>
                <w:szCs w:val="18"/>
                <w:lang w:val="ro-RO"/>
              </w:rPr>
              <w:t>эксплуатации</w:t>
            </w:r>
            <w:proofErr w:type="spellEnd"/>
            <w:r w:rsidRPr="002944CB">
              <w:rPr>
                <w:i/>
                <w:sz w:val="18"/>
                <w:szCs w:val="18"/>
                <w:lang w:val="ro-RO"/>
              </w:rPr>
              <w:t>: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C2CB" w14:textId="77777777" w:rsidR="009760FA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70102ED3" w14:textId="77777777" w:rsidR="009760FA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32B5F7B3" w14:textId="77777777" w:rsidR="009760FA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4DCC7C26" w14:textId="77777777" w:rsidR="009760FA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40D73B0C" w14:textId="77777777" w:rsidR="009760FA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5FC6FF93" w14:textId="452889FF" w:rsidR="009760FA" w:rsidRPr="002944CB" w:rsidRDefault="009760FA" w:rsidP="00304C8D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9B77" w14:textId="5664C15F" w:rsidR="009A610A" w:rsidRPr="008F6CBC" w:rsidRDefault="008F6CBC" w:rsidP="00304C8D">
            <w:pPr>
              <w:rPr>
                <w:sz w:val="18"/>
                <w:szCs w:val="18"/>
              </w:rPr>
            </w:pPr>
            <w:r w:rsidRPr="008F6CBC">
              <w:rPr>
                <w:sz w:val="18"/>
                <w:szCs w:val="18"/>
              </w:rPr>
              <w:t xml:space="preserve">Este </w:t>
            </w:r>
            <w:proofErr w:type="spellStart"/>
            <w:r w:rsidRPr="008F6CBC">
              <w:rPr>
                <w:sz w:val="18"/>
                <w:szCs w:val="18"/>
              </w:rPr>
              <w:t>necesar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să</w:t>
            </w:r>
            <w:proofErr w:type="spellEnd"/>
            <w:r w:rsidRPr="008F6CBC">
              <w:rPr>
                <w:sz w:val="18"/>
                <w:szCs w:val="18"/>
              </w:rPr>
              <w:t xml:space="preserve"> se </w:t>
            </w:r>
            <w:proofErr w:type="spellStart"/>
            <w:r w:rsidRPr="008F6CBC">
              <w:rPr>
                <w:sz w:val="18"/>
                <w:szCs w:val="18"/>
              </w:rPr>
              <w:t>colecteze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toți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indicatorii</w:t>
            </w:r>
            <w:proofErr w:type="spellEnd"/>
            <w:r w:rsidRPr="008F6CBC">
              <w:rPr>
                <w:sz w:val="18"/>
                <w:szCs w:val="18"/>
              </w:rPr>
              <w:t xml:space="preserve"> din </w:t>
            </w:r>
            <w:proofErr w:type="spellStart"/>
            <w:r w:rsidRPr="008F6CBC">
              <w:rPr>
                <w:sz w:val="18"/>
                <w:szCs w:val="18"/>
              </w:rPr>
              <w:t>rinduri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în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conformitate</w:t>
            </w:r>
            <w:proofErr w:type="spellEnd"/>
            <w:r w:rsidRPr="008F6CBC">
              <w:rPr>
                <w:sz w:val="18"/>
                <w:szCs w:val="18"/>
              </w:rPr>
              <w:t xml:space="preserve"> cu </w:t>
            </w:r>
            <w:proofErr w:type="spellStart"/>
            <w:r w:rsidRPr="008F6CBC">
              <w:rPr>
                <w:sz w:val="18"/>
                <w:szCs w:val="18"/>
              </w:rPr>
              <w:t>aceste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capitule</w:t>
            </w:r>
            <w:proofErr w:type="spellEnd"/>
            <w:r w:rsidRPr="008F6CBC">
              <w:rPr>
                <w:sz w:val="18"/>
                <w:szCs w:val="18"/>
              </w:rPr>
              <w:t>.</w:t>
            </w:r>
            <w:r w:rsidR="00C175FB"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în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toate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</w:t>
            </w:r>
            <w:r w:rsidR="00C175FB">
              <w:rPr>
                <w:sz w:val="18"/>
                <w:szCs w:val="18"/>
              </w:rPr>
              <w:t>rind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B702" w14:textId="58D128D5" w:rsidR="009A610A" w:rsidRPr="002944CB" w:rsidRDefault="008F6CBC" w:rsidP="00304C8D">
            <w:pPr>
              <w:rPr>
                <w:sz w:val="18"/>
                <w:szCs w:val="18"/>
                <w:lang w:val="ro-RO"/>
              </w:rPr>
            </w:pPr>
            <w:r w:rsidRPr="008F6CBC">
              <w:rPr>
                <w:sz w:val="18"/>
                <w:szCs w:val="18"/>
                <w:lang w:val="ro-RO"/>
              </w:rPr>
              <w:t xml:space="preserve">Este necesar să se colecteze toți indicatorii din </w:t>
            </w:r>
            <w:proofErr w:type="spellStart"/>
            <w:r w:rsidRPr="008F6CBC">
              <w:rPr>
                <w:sz w:val="18"/>
                <w:szCs w:val="18"/>
                <w:lang w:val="ro-RO"/>
              </w:rPr>
              <w:t>rinduri</w:t>
            </w:r>
            <w:proofErr w:type="spellEnd"/>
            <w:r w:rsidRPr="008F6CBC">
              <w:rPr>
                <w:sz w:val="18"/>
                <w:szCs w:val="18"/>
                <w:lang w:val="ro-RO"/>
              </w:rPr>
              <w:t xml:space="preserve"> în conformitate cu aceste capitule.</w:t>
            </w:r>
            <w:r w:rsidR="00C175FB">
              <w:t xml:space="preserve"> </w:t>
            </w:r>
            <w:r w:rsidR="00C175FB" w:rsidRPr="00C175FB">
              <w:rPr>
                <w:sz w:val="18"/>
                <w:szCs w:val="18"/>
                <w:lang w:val="ro-RO"/>
              </w:rPr>
              <w:t xml:space="preserve">în toate </w:t>
            </w:r>
            <w:proofErr w:type="spellStart"/>
            <w:r w:rsidR="00C175FB">
              <w:rPr>
                <w:sz w:val="18"/>
                <w:szCs w:val="18"/>
                <w:lang w:val="ro-RO"/>
              </w:rPr>
              <w:t>rind</w:t>
            </w:r>
            <w:proofErr w:type="spellEnd"/>
          </w:p>
        </w:tc>
      </w:tr>
      <w:tr w:rsidR="009A610A" w:rsidRPr="009760FA" w14:paraId="2BC7A2AB" w14:textId="4B56F533" w:rsidTr="0063495C">
        <w:trPr>
          <w:trHeight w:val="500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EF67" w14:textId="77777777" w:rsidR="009A610A" w:rsidRPr="003E58ED" w:rsidRDefault="009A610A" w:rsidP="00304C8D">
            <w:pPr>
              <w:spacing w:before="80" w:after="80"/>
              <w:ind w:left="252"/>
              <w:rPr>
                <w:sz w:val="18"/>
                <w:szCs w:val="18"/>
                <w:lang w:val="ru-RU"/>
              </w:rPr>
            </w:pPr>
            <w:proofErr w:type="spellStart"/>
            <w:r w:rsidRPr="002944CB">
              <w:rPr>
                <w:sz w:val="18"/>
                <w:szCs w:val="18"/>
                <w:lang w:val="ro-RO"/>
              </w:rPr>
              <w:t>pînă</w:t>
            </w:r>
            <w:proofErr w:type="spellEnd"/>
            <w:r w:rsidRPr="002944CB">
              <w:rPr>
                <w:sz w:val="18"/>
                <w:szCs w:val="18"/>
                <w:lang w:val="ro-RO"/>
              </w:rPr>
              <w:t xml:space="preserve"> la </w:t>
            </w:r>
            <w:r w:rsidRPr="003E58ED">
              <w:rPr>
                <w:sz w:val="18"/>
                <w:szCs w:val="18"/>
                <w:lang w:val="ru-RU"/>
              </w:rPr>
              <w:t>(до)</w:t>
            </w:r>
            <w:r w:rsidRPr="002944CB">
              <w:rPr>
                <w:sz w:val="18"/>
                <w:szCs w:val="18"/>
                <w:lang w:val="ro-RO"/>
              </w:rPr>
              <w:t xml:space="preserve"> 2 ani</w:t>
            </w:r>
            <w:r w:rsidRPr="003E58ED">
              <w:rPr>
                <w:sz w:val="18"/>
                <w:szCs w:val="18"/>
                <w:lang w:val="ru-RU"/>
              </w:rPr>
              <w:t xml:space="preserve"> (лет)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022E" w14:textId="2E4DB2E9" w:rsidR="009760FA" w:rsidRPr="002944CB" w:rsidRDefault="000242A1" w:rsidP="009760FA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700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8EA8" w14:textId="0B731875" w:rsidR="009A610A" w:rsidRPr="0063495C" w:rsidRDefault="0063495C" w:rsidP="00304C8D">
            <w:pPr>
              <w:spacing w:before="80" w:after="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700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82A9" w14:textId="5EEAE79B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700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  <w:tr w:rsidR="009A610A" w:rsidRPr="002944CB" w14:paraId="214D3B32" w14:textId="35F8E462" w:rsidTr="00514CCB">
        <w:tc>
          <w:tcPr>
            <w:tcW w:w="1531" w:type="pct"/>
            <w:tcBorders>
              <w:top w:val="single" w:sz="4" w:space="0" w:color="auto"/>
            </w:tcBorders>
          </w:tcPr>
          <w:p w14:paraId="24B834F1" w14:textId="77777777" w:rsidR="009A610A" w:rsidRPr="002944CB" w:rsidRDefault="009A610A" w:rsidP="00304C8D">
            <w:pPr>
              <w:spacing w:before="80" w:after="80"/>
              <w:ind w:left="252"/>
              <w:rPr>
                <w:sz w:val="18"/>
                <w:szCs w:val="18"/>
              </w:rPr>
            </w:pPr>
            <w:r w:rsidRPr="002944CB">
              <w:rPr>
                <w:sz w:val="18"/>
                <w:szCs w:val="18"/>
                <w:lang w:val="ro-RO"/>
              </w:rPr>
              <w:t>2,1-5 ani</w:t>
            </w:r>
            <w:r w:rsidRPr="002944CB">
              <w:rPr>
                <w:sz w:val="18"/>
                <w:szCs w:val="18"/>
              </w:rPr>
              <w:t xml:space="preserve"> (</w:t>
            </w:r>
            <w:proofErr w:type="spellStart"/>
            <w:r w:rsidRPr="002944CB">
              <w:rPr>
                <w:sz w:val="18"/>
                <w:szCs w:val="18"/>
              </w:rPr>
              <w:t>лет</w:t>
            </w:r>
            <w:proofErr w:type="spellEnd"/>
            <w:r w:rsidRPr="002944CB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49D3CB94" w14:textId="62D8660C" w:rsidR="009A610A" w:rsidRPr="002944CB" w:rsidRDefault="000242A1" w:rsidP="00304C8D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701</w:t>
            </w:r>
          </w:p>
        </w:tc>
        <w:tc>
          <w:tcPr>
            <w:tcW w:w="1457" w:type="pct"/>
            <w:tcBorders>
              <w:top w:val="single" w:sz="4" w:space="0" w:color="auto"/>
            </w:tcBorders>
          </w:tcPr>
          <w:p w14:paraId="5D35D849" w14:textId="033614E9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lang w:val="ro-RO"/>
              </w:rPr>
              <w:t xml:space="preserve">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  <w:tcBorders>
              <w:top w:val="single" w:sz="4" w:space="0" w:color="auto"/>
            </w:tcBorders>
          </w:tcPr>
          <w:p w14:paraId="285E5EF1" w14:textId="09DAC4D6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lang w:val="ro-RO"/>
              </w:rPr>
              <w:t xml:space="preserve">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  <w:tr w:rsidR="009A610A" w:rsidRPr="002944CB" w14:paraId="27FC154C" w14:textId="0117BD9B" w:rsidTr="00514CCB">
        <w:tc>
          <w:tcPr>
            <w:tcW w:w="1531" w:type="pct"/>
          </w:tcPr>
          <w:p w14:paraId="2AE4BE50" w14:textId="77777777" w:rsidR="009A610A" w:rsidRPr="002944CB" w:rsidRDefault="009A610A" w:rsidP="00304C8D">
            <w:pPr>
              <w:spacing w:before="80" w:after="80"/>
              <w:ind w:left="252"/>
              <w:rPr>
                <w:sz w:val="18"/>
                <w:szCs w:val="18"/>
              </w:rPr>
            </w:pPr>
            <w:r w:rsidRPr="002944CB">
              <w:rPr>
                <w:sz w:val="18"/>
                <w:szCs w:val="18"/>
                <w:lang w:val="ro-RO"/>
              </w:rPr>
              <w:t>5,1- 10 ani</w:t>
            </w:r>
            <w:r w:rsidRPr="002944CB">
              <w:rPr>
                <w:sz w:val="18"/>
                <w:szCs w:val="18"/>
              </w:rPr>
              <w:t xml:space="preserve"> (</w:t>
            </w:r>
            <w:proofErr w:type="spellStart"/>
            <w:r w:rsidRPr="002944CB">
              <w:rPr>
                <w:sz w:val="18"/>
                <w:szCs w:val="18"/>
              </w:rPr>
              <w:t>лет</w:t>
            </w:r>
            <w:proofErr w:type="spellEnd"/>
            <w:r w:rsidRPr="002944CB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2465D20A" w14:textId="6A2742CE" w:rsidR="009A610A" w:rsidRPr="002944CB" w:rsidRDefault="000242A1" w:rsidP="00304C8D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702</w:t>
            </w:r>
          </w:p>
        </w:tc>
        <w:tc>
          <w:tcPr>
            <w:tcW w:w="1457" w:type="pct"/>
          </w:tcPr>
          <w:p w14:paraId="71378E57" w14:textId="67FAD43D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  <w:lang w:val="ro-RO"/>
              </w:rPr>
              <w:t xml:space="preserve">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</w:tcPr>
          <w:p w14:paraId="06D1821C" w14:textId="1DC64BB9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  <w:lang w:val="ro-RO"/>
              </w:rPr>
              <w:t xml:space="preserve">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  <w:tr w:rsidR="009A610A" w:rsidRPr="002944CB" w14:paraId="2FDCC829" w14:textId="03802AC3" w:rsidTr="00514CCB">
        <w:tc>
          <w:tcPr>
            <w:tcW w:w="1531" w:type="pct"/>
          </w:tcPr>
          <w:p w14:paraId="0CC9DE4D" w14:textId="77777777" w:rsidR="009A610A" w:rsidRPr="002944CB" w:rsidRDefault="009A610A" w:rsidP="00304C8D">
            <w:pPr>
              <w:spacing w:before="80" w:after="80"/>
              <w:ind w:left="252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 xml:space="preserve">10,1 - 13 ani </w:t>
            </w:r>
            <w:r w:rsidRPr="002944CB">
              <w:rPr>
                <w:sz w:val="18"/>
                <w:szCs w:val="18"/>
              </w:rPr>
              <w:t>(</w:t>
            </w:r>
            <w:proofErr w:type="spellStart"/>
            <w:r w:rsidRPr="002944CB">
              <w:rPr>
                <w:sz w:val="18"/>
                <w:szCs w:val="18"/>
              </w:rPr>
              <w:t>лет</w:t>
            </w:r>
            <w:proofErr w:type="spellEnd"/>
            <w:r w:rsidRPr="002944CB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3761F3B5" w14:textId="627EEC72" w:rsidR="009A610A" w:rsidRPr="002944CB" w:rsidRDefault="000242A1" w:rsidP="00304C8D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703</w:t>
            </w:r>
          </w:p>
        </w:tc>
        <w:tc>
          <w:tcPr>
            <w:tcW w:w="1457" w:type="pct"/>
          </w:tcPr>
          <w:p w14:paraId="43CF4863" w14:textId="3973CF26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  <w:lang w:val="ro-RO"/>
              </w:rPr>
              <w:t xml:space="preserve">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</w:tcPr>
          <w:p w14:paraId="66F522A0" w14:textId="33E2AAC4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  <w:lang w:val="ro-RO"/>
              </w:rPr>
              <w:t xml:space="preserve">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  <w:tr w:rsidR="009A610A" w:rsidRPr="002944CB" w14:paraId="66B36FD1" w14:textId="70A0700F" w:rsidTr="00514CCB">
        <w:tc>
          <w:tcPr>
            <w:tcW w:w="1531" w:type="pct"/>
          </w:tcPr>
          <w:p w14:paraId="43F7AC47" w14:textId="77777777" w:rsidR="009A610A" w:rsidRPr="002944CB" w:rsidRDefault="009A610A" w:rsidP="00304C8D">
            <w:pPr>
              <w:spacing w:before="80" w:after="80"/>
              <w:ind w:left="252"/>
              <w:rPr>
                <w:sz w:val="18"/>
                <w:szCs w:val="18"/>
              </w:rPr>
            </w:pPr>
            <w:r w:rsidRPr="002944CB">
              <w:rPr>
                <w:sz w:val="18"/>
                <w:szCs w:val="18"/>
                <w:lang w:val="ro-RO"/>
              </w:rPr>
              <w:t>13,1</w:t>
            </w:r>
            <w:r>
              <w:rPr>
                <w:sz w:val="18"/>
                <w:szCs w:val="18"/>
              </w:rPr>
              <w:t xml:space="preserve"> - 25 </w:t>
            </w:r>
            <w:r w:rsidRPr="002944CB">
              <w:rPr>
                <w:sz w:val="18"/>
                <w:szCs w:val="18"/>
                <w:lang w:val="ro-RO"/>
              </w:rPr>
              <w:t xml:space="preserve">ani </w:t>
            </w:r>
            <w:r w:rsidRPr="002944CB">
              <w:rPr>
                <w:sz w:val="18"/>
                <w:szCs w:val="18"/>
              </w:rPr>
              <w:t>(</w:t>
            </w:r>
            <w:proofErr w:type="spellStart"/>
            <w:r w:rsidRPr="002944CB">
              <w:rPr>
                <w:sz w:val="18"/>
                <w:szCs w:val="18"/>
              </w:rPr>
              <w:t>лет</w:t>
            </w:r>
            <w:proofErr w:type="spellEnd"/>
            <w:r w:rsidRPr="002944CB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2944CB">
              <w:rPr>
                <w:sz w:val="18"/>
                <w:szCs w:val="18"/>
                <w:lang w:val="ro-RO"/>
              </w:rPr>
              <w:t xml:space="preserve"> </w:t>
            </w:r>
          </w:p>
        </w:tc>
        <w:tc>
          <w:tcPr>
            <w:tcW w:w="556" w:type="pct"/>
          </w:tcPr>
          <w:p w14:paraId="0F990267" w14:textId="58D839D7" w:rsidR="009A610A" w:rsidRPr="002944CB" w:rsidRDefault="000242A1" w:rsidP="00304C8D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704</w:t>
            </w:r>
          </w:p>
        </w:tc>
        <w:tc>
          <w:tcPr>
            <w:tcW w:w="1457" w:type="pct"/>
          </w:tcPr>
          <w:p w14:paraId="7BFDDE64" w14:textId="3CA0E47F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  <w:lang w:val="ro-RO"/>
              </w:rPr>
              <w:t xml:space="preserve">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</w:tcPr>
          <w:p w14:paraId="55F7F01A" w14:textId="24FC0D36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  <w:lang w:val="ro-RO"/>
              </w:rPr>
              <w:t xml:space="preserve">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  <w:tr w:rsidR="009A610A" w:rsidRPr="009760FA" w14:paraId="6F0DE034" w14:textId="066A31DF" w:rsidTr="00514CCB">
        <w:tc>
          <w:tcPr>
            <w:tcW w:w="1531" w:type="pct"/>
          </w:tcPr>
          <w:p w14:paraId="0CD5870C" w14:textId="77777777" w:rsidR="009A610A" w:rsidRPr="002944CB" w:rsidRDefault="009A610A" w:rsidP="00304C8D">
            <w:pPr>
              <w:spacing w:before="80" w:after="80"/>
              <w:ind w:left="252"/>
              <w:rPr>
                <w:sz w:val="18"/>
                <w:szCs w:val="18"/>
                <w:lang w:val="ro-RO"/>
              </w:rPr>
            </w:pPr>
            <w:r w:rsidRPr="003E58ED">
              <w:rPr>
                <w:sz w:val="18"/>
                <w:szCs w:val="18"/>
                <w:lang w:val="ru-RU"/>
              </w:rPr>
              <w:t xml:space="preserve">25,1 </w:t>
            </w:r>
            <w:r>
              <w:rPr>
                <w:sz w:val="18"/>
                <w:szCs w:val="18"/>
                <w:lang w:val="ro-RO"/>
              </w:rPr>
              <w:t>ani</w:t>
            </w:r>
            <w:r w:rsidRPr="003E58ED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944CB">
              <w:rPr>
                <w:sz w:val="18"/>
                <w:szCs w:val="18"/>
                <w:lang w:val="ro-RO"/>
              </w:rPr>
              <w:t>şi</w:t>
            </w:r>
            <w:proofErr w:type="spellEnd"/>
            <w:r w:rsidRPr="002944CB">
              <w:rPr>
                <w:sz w:val="18"/>
                <w:szCs w:val="18"/>
                <w:lang w:val="ro-RO"/>
              </w:rPr>
              <w:t xml:space="preserve"> peste</w:t>
            </w:r>
            <w:r w:rsidRPr="003E58ED">
              <w:rPr>
                <w:sz w:val="18"/>
                <w:szCs w:val="18"/>
                <w:lang w:val="ru-RU"/>
              </w:rPr>
              <w:t xml:space="preserve"> (лет и более)</w:t>
            </w:r>
          </w:p>
        </w:tc>
        <w:tc>
          <w:tcPr>
            <w:tcW w:w="556" w:type="pct"/>
          </w:tcPr>
          <w:p w14:paraId="76AA988B" w14:textId="000F8783" w:rsidR="009A610A" w:rsidRPr="0082539F" w:rsidRDefault="000242A1" w:rsidP="00304C8D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705</w:t>
            </w:r>
          </w:p>
        </w:tc>
        <w:tc>
          <w:tcPr>
            <w:tcW w:w="1457" w:type="pct"/>
          </w:tcPr>
          <w:p w14:paraId="09AB0DC0" w14:textId="2DF11F38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  <w:lang w:val="ro-RO"/>
              </w:rPr>
              <w:t xml:space="preserve"> col 1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  <w:tc>
          <w:tcPr>
            <w:tcW w:w="1457" w:type="pct"/>
          </w:tcPr>
          <w:p w14:paraId="3307FDD9" w14:textId="5A3F5E64" w:rsidR="009A610A" w:rsidRPr="002944CB" w:rsidRDefault="0063495C" w:rsidP="00304C8D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>
              <w:rPr>
                <w:sz w:val="18"/>
                <w:szCs w:val="18"/>
                <w:lang w:val="ro-RO"/>
              </w:rPr>
              <w:t>Rind</w:t>
            </w:r>
            <w:proofErr w:type="spellEnd"/>
            <w:r>
              <w:rPr>
                <w:sz w:val="18"/>
                <w:szCs w:val="18"/>
                <w:lang w:val="ro-RO"/>
              </w:rPr>
              <w:t xml:space="preserve"> 70</w:t>
            </w:r>
            <w:r w:rsidRPr="0063495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  <w:lang w:val="ro-RO"/>
              </w:rPr>
              <w:t xml:space="preserve"> col </w:t>
            </w:r>
            <w:r w:rsidRPr="0063495C">
              <w:rPr>
                <w:sz w:val="18"/>
                <w:szCs w:val="18"/>
              </w:rPr>
              <w:t>2</w:t>
            </w:r>
            <w:r w:rsidRPr="0063495C">
              <w:rPr>
                <w:sz w:val="18"/>
                <w:szCs w:val="18"/>
              </w:rPr>
              <w:t xml:space="preserve"> </w:t>
            </w:r>
            <w:r w:rsidRPr="0063495C">
              <w:rPr>
                <w:sz w:val="18"/>
                <w:szCs w:val="18"/>
                <w:lang w:val="ro-RO"/>
              </w:rPr>
              <w:t>din toate rapoartele</w:t>
            </w:r>
          </w:p>
        </w:tc>
      </w:tr>
    </w:tbl>
    <w:p w14:paraId="5E693EF3" w14:textId="77777777" w:rsidR="00F07CFA" w:rsidRDefault="00F07CFA" w:rsidP="005B1D00">
      <w:pPr>
        <w:jc w:val="center"/>
        <w:rPr>
          <w:b/>
          <w:sz w:val="20"/>
          <w:szCs w:val="20"/>
          <w:lang w:val="ro-RO"/>
        </w:rPr>
      </w:pPr>
    </w:p>
    <w:p w14:paraId="104FDCA9" w14:textId="77777777" w:rsidR="00F07CFA" w:rsidRPr="00F07CFA" w:rsidRDefault="00F07CFA" w:rsidP="005B1D00">
      <w:pPr>
        <w:jc w:val="center"/>
        <w:rPr>
          <w:b/>
          <w:sz w:val="20"/>
          <w:szCs w:val="20"/>
          <w:lang w:val="ro-RO"/>
        </w:rPr>
      </w:pPr>
    </w:p>
    <w:p w14:paraId="33709853" w14:textId="48E52054" w:rsidR="00FA24BB" w:rsidRDefault="00FA24BB" w:rsidP="00FA24BB">
      <w:pPr>
        <w:jc w:val="center"/>
        <w:rPr>
          <w:b/>
          <w:sz w:val="20"/>
          <w:szCs w:val="20"/>
          <w:lang w:val="ro-RO"/>
        </w:rPr>
      </w:pPr>
      <w:r>
        <w:rPr>
          <w:b/>
          <w:sz w:val="20"/>
          <w:szCs w:val="20"/>
          <w:lang w:val="ro-RO"/>
        </w:rPr>
        <w:t>IV</w:t>
      </w:r>
      <w:r w:rsidRPr="00944AA2">
        <w:rPr>
          <w:b/>
          <w:sz w:val="20"/>
          <w:szCs w:val="20"/>
          <w:lang w:val="pt-BR"/>
        </w:rPr>
        <w:t xml:space="preserve">. </w:t>
      </w:r>
      <w:r w:rsidR="00944AA2">
        <w:rPr>
          <w:b/>
          <w:sz w:val="20"/>
          <w:szCs w:val="20"/>
          <w:lang w:val="pt-BR"/>
        </w:rPr>
        <w:t>Capacitatea de încărcare</w:t>
      </w:r>
      <w:r>
        <w:rPr>
          <w:b/>
          <w:sz w:val="20"/>
          <w:szCs w:val="20"/>
          <w:lang w:val="ro-RO"/>
        </w:rPr>
        <w:t xml:space="preserve"> a autovehiculelor</w:t>
      </w:r>
      <w:r w:rsidR="00BB54D9">
        <w:rPr>
          <w:b/>
          <w:sz w:val="20"/>
          <w:szCs w:val="20"/>
          <w:lang w:val="ro-RO"/>
        </w:rPr>
        <w:t xml:space="preserve"> </w:t>
      </w:r>
      <w:r w:rsidR="008C1B3F">
        <w:rPr>
          <w:b/>
          <w:sz w:val="20"/>
          <w:szCs w:val="20"/>
          <w:lang w:val="ro-RO"/>
        </w:rPr>
        <w:t>(în inventar</w:t>
      </w:r>
      <w:r w:rsidR="00BB54D9">
        <w:rPr>
          <w:b/>
          <w:sz w:val="20"/>
          <w:szCs w:val="20"/>
          <w:lang w:val="ro-RO"/>
        </w:rPr>
        <w:t xml:space="preserve"> </w:t>
      </w:r>
      <w:r w:rsidR="008C1B3F">
        <w:rPr>
          <w:b/>
          <w:sz w:val="20"/>
          <w:szCs w:val="20"/>
          <w:lang w:val="ro-RO"/>
        </w:rPr>
        <w:t>sau arendă)</w:t>
      </w:r>
      <w:r>
        <w:rPr>
          <w:b/>
          <w:sz w:val="20"/>
          <w:szCs w:val="20"/>
          <w:lang w:val="ro-RO"/>
        </w:rPr>
        <w:t xml:space="preserve"> pentru transport marfă</w:t>
      </w:r>
    </w:p>
    <w:p w14:paraId="6CA8B5A6" w14:textId="1A5F27C5" w:rsidR="00FA24BB" w:rsidRDefault="009127D3" w:rsidP="00FA24BB">
      <w:pPr>
        <w:jc w:val="center"/>
        <w:rPr>
          <w:b/>
          <w:i/>
          <w:iCs/>
          <w:sz w:val="20"/>
          <w:szCs w:val="20"/>
          <w:lang w:val="ro-RO"/>
        </w:rPr>
      </w:pPr>
      <w:proofErr w:type="spellStart"/>
      <w:r w:rsidRPr="009127D3">
        <w:rPr>
          <w:b/>
          <w:i/>
          <w:iCs/>
          <w:sz w:val="20"/>
          <w:szCs w:val="20"/>
          <w:lang w:val="ro-RO"/>
        </w:rPr>
        <w:t>Грузоподъемность</w:t>
      </w:r>
      <w:proofErr w:type="spellEnd"/>
      <w:r w:rsidRPr="009127D3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9127D3">
        <w:rPr>
          <w:b/>
          <w:i/>
          <w:iCs/>
          <w:sz w:val="20"/>
          <w:szCs w:val="20"/>
          <w:lang w:val="ro-RO"/>
        </w:rPr>
        <w:t>автомобилей</w:t>
      </w:r>
      <w:proofErr w:type="spellEnd"/>
      <w:r w:rsidR="000E0818">
        <w:rPr>
          <w:b/>
          <w:i/>
          <w:iCs/>
          <w:sz w:val="20"/>
          <w:szCs w:val="20"/>
          <w:lang w:val="ru-RU"/>
        </w:rPr>
        <w:t xml:space="preserve"> </w:t>
      </w:r>
      <w:r w:rsidR="000E0818">
        <w:rPr>
          <w:b/>
          <w:i/>
          <w:iCs/>
          <w:sz w:val="20"/>
          <w:szCs w:val="20"/>
          <w:lang w:val="ro-RO"/>
        </w:rPr>
        <w:t>(</w:t>
      </w:r>
      <w:r w:rsidR="000E0818">
        <w:rPr>
          <w:b/>
          <w:i/>
          <w:iCs/>
          <w:sz w:val="20"/>
          <w:szCs w:val="20"/>
          <w:lang w:val="ru-RU"/>
        </w:rPr>
        <w:t>находящиеся на балансе или в аренде)</w:t>
      </w:r>
      <w:r w:rsidRPr="009127D3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9127D3">
        <w:rPr>
          <w:b/>
          <w:i/>
          <w:iCs/>
          <w:sz w:val="20"/>
          <w:szCs w:val="20"/>
          <w:lang w:val="ro-RO"/>
        </w:rPr>
        <w:t>для</w:t>
      </w:r>
      <w:proofErr w:type="spellEnd"/>
      <w:r w:rsidRPr="009127D3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9127D3">
        <w:rPr>
          <w:b/>
          <w:i/>
          <w:iCs/>
          <w:sz w:val="20"/>
          <w:szCs w:val="20"/>
          <w:lang w:val="ro-RO"/>
        </w:rPr>
        <w:t>перевозки</w:t>
      </w:r>
      <w:proofErr w:type="spellEnd"/>
      <w:r w:rsidRPr="009127D3">
        <w:rPr>
          <w:b/>
          <w:i/>
          <w:iCs/>
          <w:sz w:val="20"/>
          <w:szCs w:val="20"/>
          <w:lang w:val="ro-RO"/>
        </w:rPr>
        <w:t xml:space="preserve"> </w:t>
      </w:r>
      <w:proofErr w:type="spellStart"/>
      <w:r w:rsidRPr="009127D3">
        <w:rPr>
          <w:b/>
          <w:i/>
          <w:iCs/>
          <w:sz w:val="20"/>
          <w:szCs w:val="20"/>
          <w:lang w:val="ro-RO"/>
        </w:rPr>
        <w:t>грузов</w:t>
      </w:r>
      <w:proofErr w:type="spellEnd"/>
    </w:p>
    <w:p w14:paraId="7E6AFEDE" w14:textId="77777777" w:rsidR="00FA24BB" w:rsidRDefault="00FA24BB" w:rsidP="00FA24BB">
      <w:pPr>
        <w:jc w:val="center"/>
        <w:rPr>
          <w:b/>
          <w:i/>
          <w:iCs/>
          <w:sz w:val="20"/>
          <w:szCs w:val="20"/>
          <w:lang w:val="ro-RO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58"/>
        <w:gridCol w:w="1219"/>
        <w:gridCol w:w="3195"/>
        <w:gridCol w:w="3193"/>
      </w:tblGrid>
      <w:tr w:rsidR="00240CE2" w:rsidRPr="00D00257" w14:paraId="5EE3AE75" w14:textId="35C85B33" w:rsidTr="002F0230">
        <w:tc>
          <w:tcPr>
            <w:tcW w:w="1531" w:type="pct"/>
            <w:vAlign w:val="center"/>
          </w:tcPr>
          <w:p w14:paraId="67676591" w14:textId="77777777" w:rsidR="00240CE2" w:rsidRPr="002944CB" w:rsidRDefault="00240CE2" w:rsidP="00B94E3C">
            <w:pPr>
              <w:jc w:val="center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>Denumirea indicatorilor</w:t>
            </w:r>
          </w:p>
          <w:p w14:paraId="04B060F1" w14:textId="77777777" w:rsidR="00240CE2" w:rsidRPr="002944CB" w:rsidRDefault="00240CE2" w:rsidP="00B94E3C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Наименование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показателей</w:t>
            </w:r>
            <w:proofErr w:type="spellEnd"/>
          </w:p>
          <w:p w14:paraId="7D83BB4A" w14:textId="77777777" w:rsidR="00240CE2" w:rsidRPr="002944CB" w:rsidRDefault="00240CE2" w:rsidP="00B94E3C">
            <w:pPr>
              <w:ind w:left="132"/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556" w:type="pct"/>
            <w:vAlign w:val="center"/>
          </w:tcPr>
          <w:p w14:paraId="41B4F97F" w14:textId="77777777" w:rsidR="00240CE2" w:rsidRPr="002944CB" w:rsidRDefault="00240CE2" w:rsidP="00B94E3C">
            <w:pPr>
              <w:jc w:val="center"/>
              <w:rPr>
                <w:sz w:val="18"/>
                <w:szCs w:val="18"/>
              </w:rPr>
            </w:pPr>
            <w:r w:rsidRPr="002944CB">
              <w:rPr>
                <w:sz w:val="18"/>
                <w:szCs w:val="18"/>
                <w:lang w:val="ro-RO"/>
              </w:rPr>
              <w:t>Cod r</w:t>
            </w:r>
            <w:r>
              <w:rPr>
                <w:sz w:val="18"/>
                <w:szCs w:val="18"/>
                <w:lang w:val="ro-RO"/>
              </w:rPr>
              <w:t>â</w:t>
            </w:r>
            <w:r w:rsidRPr="002944CB">
              <w:rPr>
                <w:sz w:val="18"/>
                <w:szCs w:val="18"/>
                <w:lang w:val="ro-RO"/>
              </w:rPr>
              <w:t>nd</w:t>
            </w:r>
          </w:p>
          <w:p w14:paraId="56D46177" w14:textId="77777777" w:rsidR="00240CE2" w:rsidRPr="002944CB" w:rsidRDefault="00240CE2" w:rsidP="00B94E3C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Код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стр</w:t>
            </w:r>
            <w:proofErr w:type="spellEnd"/>
            <w:r w:rsidRPr="002944CB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457" w:type="pct"/>
            <w:vAlign w:val="center"/>
          </w:tcPr>
          <w:p w14:paraId="2CABF463" w14:textId="3EE00374" w:rsidR="00240CE2" w:rsidRPr="002944CB" w:rsidRDefault="00240CE2" w:rsidP="00B94E3C">
            <w:pPr>
              <w:jc w:val="center"/>
              <w:rPr>
                <w:sz w:val="18"/>
                <w:szCs w:val="18"/>
                <w:lang w:val="ro-RO"/>
              </w:rPr>
            </w:pPr>
            <w:r w:rsidRPr="002944CB">
              <w:rPr>
                <w:sz w:val="18"/>
                <w:szCs w:val="18"/>
                <w:lang w:val="ro-RO"/>
              </w:rPr>
              <w:t>Numărul autovehiculelor pentru transport marfă</w:t>
            </w:r>
            <w:r w:rsidR="00836A91">
              <w:rPr>
                <w:sz w:val="18"/>
                <w:szCs w:val="18"/>
                <w:lang w:val="ro-RO"/>
              </w:rPr>
              <w:t>, total</w:t>
            </w:r>
          </w:p>
          <w:p w14:paraId="5BCB51DB" w14:textId="48A1FD4B" w:rsidR="00240CE2" w:rsidRPr="00794130" w:rsidRDefault="00240CE2" w:rsidP="00B94E3C">
            <w:pPr>
              <w:jc w:val="center"/>
              <w:rPr>
                <w:i/>
                <w:sz w:val="18"/>
                <w:szCs w:val="18"/>
              </w:rPr>
            </w:pPr>
            <w:proofErr w:type="spellStart"/>
            <w:r w:rsidRPr="002944CB">
              <w:rPr>
                <w:i/>
                <w:sz w:val="18"/>
                <w:szCs w:val="18"/>
              </w:rPr>
              <w:t>Число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грузовых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автомобилей</w:t>
            </w:r>
            <w:proofErr w:type="spellEnd"/>
            <w:r w:rsidR="00514CCB" w:rsidRPr="00794130">
              <w:rPr>
                <w:i/>
                <w:sz w:val="18"/>
                <w:szCs w:val="18"/>
              </w:rPr>
              <w:t xml:space="preserve">, </w:t>
            </w:r>
            <w:r w:rsidR="00514CCB" w:rsidRPr="000575F1">
              <w:rPr>
                <w:i/>
                <w:sz w:val="18"/>
                <w:szCs w:val="18"/>
                <w:lang w:val="ru-RU"/>
              </w:rPr>
              <w:t>всего</w:t>
            </w:r>
          </w:p>
          <w:p w14:paraId="22101ADF" w14:textId="77777777" w:rsidR="00240CE2" w:rsidRPr="002944CB" w:rsidRDefault="00240CE2" w:rsidP="00B94E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56" w:type="pct"/>
            <w:vAlign w:val="center"/>
          </w:tcPr>
          <w:p w14:paraId="1E059EC4" w14:textId="77777777" w:rsidR="00836A91" w:rsidRDefault="00836A91" w:rsidP="00836A91">
            <w:pPr>
              <w:jc w:val="center"/>
              <w:rPr>
                <w:sz w:val="18"/>
                <w:szCs w:val="18"/>
              </w:rPr>
            </w:pPr>
          </w:p>
          <w:p w14:paraId="1519EE4F" w14:textId="5E27200E" w:rsidR="00836A91" w:rsidRPr="00240CE2" w:rsidRDefault="00836A91" w:rsidP="00836A91">
            <w:pPr>
              <w:jc w:val="center"/>
              <w:rPr>
                <w:sz w:val="18"/>
                <w:szCs w:val="18"/>
              </w:rPr>
            </w:pPr>
            <w:r w:rsidRPr="00240CE2">
              <w:rPr>
                <w:sz w:val="18"/>
                <w:szCs w:val="18"/>
              </w:rPr>
              <w:t xml:space="preserve">din care: au </w:t>
            </w:r>
            <w:proofErr w:type="spellStart"/>
            <w:r w:rsidRPr="00240CE2">
              <w:rPr>
                <w:sz w:val="18"/>
                <w:szCs w:val="18"/>
              </w:rPr>
              <w:t>transportat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proofErr w:type="spellStart"/>
            <w:r w:rsidRPr="00240CE2">
              <w:rPr>
                <w:sz w:val="18"/>
                <w:szCs w:val="18"/>
              </w:rPr>
              <w:t>marfă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proofErr w:type="spellStart"/>
            <w:r w:rsidRPr="00240CE2">
              <w:rPr>
                <w:sz w:val="18"/>
                <w:szCs w:val="18"/>
              </w:rPr>
              <w:t>în</w:t>
            </w:r>
            <w:proofErr w:type="spellEnd"/>
            <w:r w:rsidRPr="00240CE2">
              <w:rPr>
                <w:sz w:val="18"/>
                <w:szCs w:val="18"/>
              </w:rPr>
              <w:t xml:space="preserve"> </w:t>
            </w:r>
            <w:proofErr w:type="spellStart"/>
            <w:r w:rsidRPr="00240CE2">
              <w:rPr>
                <w:sz w:val="18"/>
                <w:szCs w:val="18"/>
              </w:rPr>
              <w:t>trimestrul</w:t>
            </w:r>
            <w:proofErr w:type="spellEnd"/>
            <w:r w:rsidRPr="00240CE2">
              <w:rPr>
                <w:sz w:val="18"/>
                <w:szCs w:val="18"/>
              </w:rPr>
              <w:t xml:space="preserve"> de </w:t>
            </w:r>
            <w:proofErr w:type="spellStart"/>
            <w:r w:rsidRPr="00240CE2">
              <w:rPr>
                <w:sz w:val="18"/>
                <w:szCs w:val="18"/>
              </w:rPr>
              <w:t>raport</w:t>
            </w:r>
            <w:proofErr w:type="spellEnd"/>
          </w:p>
          <w:p w14:paraId="1ED7F6E3" w14:textId="77777777" w:rsidR="00836A91" w:rsidRPr="000242A1" w:rsidRDefault="00836A91" w:rsidP="00836A91">
            <w:pPr>
              <w:jc w:val="center"/>
              <w:rPr>
                <w:i/>
                <w:iCs/>
                <w:sz w:val="18"/>
                <w:szCs w:val="18"/>
                <w:lang w:val="ru-RU"/>
              </w:rPr>
            </w:pPr>
            <w:r w:rsidRPr="00911EF3">
              <w:rPr>
                <w:i/>
                <w:iCs/>
                <w:sz w:val="18"/>
                <w:szCs w:val="18"/>
                <w:lang w:val="ru-RU"/>
              </w:rPr>
              <w:t>из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них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: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перевозили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грузы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в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отчетном</w:t>
            </w:r>
            <w:r w:rsidRPr="000242A1">
              <w:rPr>
                <w:i/>
                <w:iCs/>
                <w:sz w:val="18"/>
                <w:szCs w:val="18"/>
                <w:lang w:val="ru-RU"/>
              </w:rPr>
              <w:t xml:space="preserve"> </w:t>
            </w:r>
            <w:r w:rsidRPr="00911EF3">
              <w:rPr>
                <w:i/>
                <w:iCs/>
                <w:sz w:val="18"/>
                <w:szCs w:val="18"/>
                <w:lang w:val="ru-RU"/>
              </w:rPr>
              <w:t>квартале</w:t>
            </w:r>
          </w:p>
          <w:p w14:paraId="625F7A42" w14:textId="77777777" w:rsidR="00240CE2" w:rsidRPr="000242A1" w:rsidRDefault="00240CE2" w:rsidP="00B94E3C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240CE2" w:rsidRPr="002944CB" w14:paraId="08B0135A" w14:textId="527704E7" w:rsidTr="002F0230">
        <w:tc>
          <w:tcPr>
            <w:tcW w:w="1531" w:type="pct"/>
            <w:tcBorders>
              <w:bottom w:val="single" w:sz="4" w:space="0" w:color="auto"/>
            </w:tcBorders>
          </w:tcPr>
          <w:p w14:paraId="5FA8A95A" w14:textId="77777777" w:rsidR="00240CE2" w:rsidRPr="002944CB" w:rsidRDefault="00240CE2" w:rsidP="00B94E3C">
            <w:pPr>
              <w:jc w:val="center"/>
              <w:rPr>
                <w:b/>
                <w:sz w:val="18"/>
                <w:szCs w:val="18"/>
              </w:rPr>
            </w:pPr>
            <w:r w:rsidRPr="002944CB">
              <w:rPr>
                <w:b/>
                <w:sz w:val="18"/>
                <w:szCs w:val="18"/>
              </w:rPr>
              <w:t>А</w:t>
            </w: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6475BC48" w14:textId="77777777" w:rsidR="00240CE2" w:rsidRPr="004A3235" w:rsidRDefault="00240CE2" w:rsidP="00B94E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</w:t>
            </w:r>
          </w:p>
        </w:tc>
        <w:tc>
          <w:tcPr>
            <w:tcW w:w="1457" w:type="pct"/>
            <w:tcBorders>
              <w:bottom w:val="single" w:sz="4" w:space="0" w:color="auto"/>
            </w:tcBorders>
          </w:tcPr>
          <w:p w14:paraId="13C50727" w14:textId="77777777" w:rsidR="00240CE2" w:rsidRPr="004A3235" w:rsidRDefault="00240CE2" w:rsidP="00B94E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56" w:type="pct"/>
            <w:tcBorders>
              <w:bottom w:val="single" w:sz="4" w:space="0" w:color="auto"/>
            </w:tcBorders>
          </w:tcPr>
          <w:p w14:paraId="3B03F978" w14:textId="665C8A10" w:rsidR="00240CE2" w:rsidRPr="004A3235" w:rsidRDefault="00240CE2" w:rsidP="0024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</w:tr>
      <w:tr w:rsidR="00240CE2" w:rsidRPr="008F6CBC" w14:paraId="109497E1" w14:textId="19F8CD68" w:rsidTr="00FC7056">
        <w:trPr>
          <w:trHeight w:val="438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CAAE" w14:textId="77777777" w:rsidR="00240CE2" w:rsidRPr="00911EF3" w:rsidRDefault="00240CE2" w:rsidP="00B94E3C">
            <w:pPr>
              <w:rPr>
                <w:sz w:val="18"/>
                <w:szCs w:val="18"/>
              </w:rPr>
            </w:pPr>
            <w:r w:rsidRPr="00911EF3">
              <w:rPr>
                <w:sz w:val="18"/>
                <w:szCs w:val="18"/>
                <w:lang w:val="ro-RO"/>
              </w:rPr>
              <w:t>Autovehicule pentru transport marfă</w:t>
            </w:r>
            <w:r w:rsidRPr="00911EF3">
              <w:rPr>
                <w:sz w:val="18"/>
                <w:szCs w:val="18"/>
              </w:rPr>
              <w:t xml:space="preserve">, </w:t>
            </w:r>
          </w:p>
          <w:p w14:paraId="5E2091FF" w14:textId="77777777" w:rsidR="00794130" w:rsidRPr="00911EF3" w:rsidRDefault="00794130" w:rsidP="00794130">
            <w:pPr>
              <w:rPr>
                <w:i/>
                <w:sz w:val="18"/>
                <w:szCs w:val="18"/>
              </w:rPr>
            </w:pPr>
            <w:r w:rsidRPr="00911EF3">
              <w:rPr>
                <w:i/>
                <w:sz w:val="18"/>
                <w:szCs w:val="18"/>
                <w:lang w:val="ru-RU"/>
              </w:rPr>
              <w:t>Грузовые</w:t>
            </w:r>
            <w:r w:rsidRPr="00911EF3">
              <w:rPr>
                <w:i/>
                <w:sz w:val="18"/>
                <w:szCs w:val="18"/>
              </w:rPr>
              <w:t xml:space="preserve"> </w:t>
            </w:r>
            <w:r w:rsidRPr="00911EF3">
              <w:rPr>
                <w:i/>
                <w:sz w:val="18"/>
                <w:szCs w:val="18"/>
                <w:lang w:val="ru-RU"/>
              </w:rPr>
              <w:t>автомобили</w:t>
            </w:r>
            <w:r w:rsidRPr="00911EF3">
              <w:rPr>
                <w:i/>
                <w:sz w:val="18"/>
                <w:szCs w:val="18"/>
              </w:rPr>
              <w:t xml:space="preserve">, </w:t>
            </w:r>
          </w:p>
          <w:p w14:paraId="52CEF23C" w14:textId="3BC3852E" w:rsidR="00C05816" w:rsidRPr="00911EF3" w:rsidRDefault="00240CE2" w:rsidP="00911EF3">
            <w:pPr>
              <w:ind w:left="134" w:firstLine="636"/>
              <w:rPr>
                <w:i/>
                <w:color w:val="EE0000"/>
                <w:sz w:val="18"/>
                <w:szCs w:val="18"/>
                <w:lang w:val="ro-RO"/>
              </w:rPr>
            </w:pPr>
            <w:r w:rsidRPr="00911EF3">
              <w:rPr>
                <w:sz w:val="18"/>
                <w:szCs w:val="18"/>
                <w:lang w:val="ro-RO"/>
              </w:rPr>
              <w:t>din care</w:t>
            </w:r>
            <w:r w:rsidR="00794130" w:rsidRPr="00911EF3">
              <w:rPr>
                <w:sz w:val="18"/>
                <w:szCs w:val="18"/>
                <w:lang w:val="ro-RO"/>
              </w:rPr>
              <w:t>/</w:t>
            </w:r>
            <w:r w:rsidR="00794130" w:rsidRPr="00911EF3">
              <w:rPr>
                <w:i/>
                <w:sz w:val="18"/>
                <w:szCs w:val="18"/>
                <w:lang w:val="ru-RU"/>
              </w:rPr>
              <w:t>в том числе</w:t>
            </w:r>
            <w:r w:rsidR="00794130" w:rsidRPr="00911EF3">
              <w:rPr>
                <w:i/>
                <w:sz w:val="18"/>
                <w:szCs w:val="18"/>
                <w:lang w:val="ro-RO"/>
              </w:rPr>
              <w:t>: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EA49" w14:textId="77777777" w:rsidR="00240CE2" w:rsidRDefault="00240CE2" w:rsidP="00B94E3C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49D51349" w14:textId="77777777" w:rsidR="00D80C7E" w:rsidRDefault="00D80C7E" w:rsidP="00B94E3C">
            <w:pPr>
              <w:jc w:val="center"/>
              <w:rPr>
                <w:sz w:val="18"/>
                <w:szCs w:val="18"/>
                <w:lang w:val="ro-RO"/>
              </w:rPr>
            </w:pPr>
          </w:p>
          <w:p w14:paraId="682FCBE6" w14:textId="2709315D" w:rsidR="00D80C7E" w:rsidRPr="002944CB" w:rsidRDefault="00D80C7E" w:rsidP="00B94E3C">
            <w:pPr>
              <w:jc w:val="center"/>
              <w:rPr>
                <w:sz w:val="18"/>
                <w:szCs w:val="18"/>
                <w:lang w:val="ro-RO"/>
              </w:rPr>
            </w:pP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2A2C" w14:textId="016CE24A" w:rsidR="00240CE2" w:rsidRPr="00C175FB" w:rsidRDefault="008F6CBC" w:rsidP="00B94E3C">
            <w:pPr>
              <w:rPr>
                <w:sz w:val="18"/>
                <w:szCs w:val="18"/>
              </w:rPr>
            </w:pPr>
            <w:r w:rsidRPr="008F6CBC">
              <w:rPr>
                <w:sz w:val="18"/>
                <w:szCs w:val="18"/>
              </w:rPr>
              <w:t xml:space="preserve">Este </w:t>
            </w:r>
            <w:proofErr w:type="spellStart"/>
            <w:r w:rsidRPr="008F6CBC">
              <w:rPr>
                <w:sz w:val="18"/>
                <w:szCs w:val="18"/>
              </w:rPr>
              <w:t>necesar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să</w:t>
            </w:r>
            <w:proofErr w:type="spellEnd"/>
            <w:r w:rsidRPr="008F6CBC">
              <w:rPr>
                <w:sz w:val="18"/>
                <w:szCs w:val="18"/>
              </w:rPr>
              <w:t xml:space="preserve"> se </w:t>
            </w:r>
            <w:proofErr w:type="spellStart"/>
            <w:r w:rsidRPr="008F6CBC">
              <w:rPr>
                <w:sz w:val="18"/>
                <w:szCs w:val="18"/>
              </w:rPr>
              <w:t>colecteze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toți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indicatorii</w:t>
            </w:r>
            <w:proofErr w:type="spellEnd"/>
            <w:r w:rsidRPr="008F6CBC">
              <w:rPr>
                <w:sz w:val="18"/>
                <w:szCs w:val="18"/>
              </w:rPr>
              <w:t xml:space="preserve"> din </w:t>
            </w:r>
            <w:proofErr w:type="spellStart"/>
            <w:r w:rsidRPr="008F6CBC">
              <w:rPr>
                <w:sz w:val="18"/>
                <w:szCs w:val="18"/>
              </w:rPr>
              <w:t>rinduri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în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conformitate</w:t>
            </w:r>
            <w:proofErr w:type="spellEnd"/>
            <w:r w:rsidRPr="008F6CBC">
              <w:rPr>
                <w:sz w:val="18"/>
                <w:szCs w:val="18"/>
              </w:rPr>
              <w:t xml:space="preserve"> cu </w:t>
            </w:r>
            <w:proofErr w:type="spellStart"/>
            <w:r w:rsidRPr="008F6CBC">
              <w:rPr>
                <w:sz w:val="18"/>
                <w:szCs w:val="18"/>
              </w:rPr>
              <w:t>aceste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capitule</w:t>
            </w:r>
            <w:proofErr w:type="spellEnd"/>
            <w:r w:rsidRPr="008F6CBC">
              <w:rPr>
                <w:sz w:val="18"/>
                <w:szCs w:val="18"/>
              </w:rPr>
              <w:t>.</w:t>
            </w:r>
            <w:r w:rsidR="00C175FB"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în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toate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 </w:t>
            </w:r>
            <w:r w:rsidR="00C175FB">
              <w:rPr>
                <w:sz w:val="18"/>
                <w:szCs w:val="18"/>
              </w:rPr>
              <w:t>rind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DA88" w14:textId="12236536" w:rsidR="00240CE2" w:rsidRPr="008F6CBC" w:rsidRDefault="008F6CBC" w:rsidP="00B94E3C">
            <w:pPr>
              <w:rPr>
                <w:sz w:val="18"/>
                <w:szCs w:val="18"/>
              </w:rPr>
            </w:pPr>
            <w:r w:rsidRPr="008F6CBC">
              <w:rPr>
                <w:sz w:val="18"/>
                <w:szCs w:val="18"/>
              </w:rPr>
              <w:t xml:space="preserve">Este </w:t>
            </w:r>
            <w:proofErr w:type="spellStart"/>
            <w:r w:rsidRPr="008F6CBC">
              <w:rPr>
                <w:sz w:val="18"/>
                <w:szCs w:val="18"/>
              </w:rPr>
              <w:t>necesar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să</w:t>
            </w:r>
            <w:proofErr w:type="spellEnd"/>
            <w:r w:rsidRPr="008F6CBC">
              <w:rPr>
                <w:sz w:val="18"/>
                <w:szCs w:val="18"/>
              </w:rPr>
              <w:t xml:space="preserve"> se </w:t>
            </w:r>
            <w:proofErr w:type="spellStart"/>
            <w:r w:rsidRPr="008F6CBC">
              <w:rPr>
                <w:sz w:val="18"/>
                <w:szCs w:val="18"/>
              </w:rPr>
              <w:t>colecteze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toți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indicatorii</w:t>
            </w:r>
            <w:proofErr w:type="spellEnd"/>
            <w:r w:rsidRPr="008F6CBC">
              <w:rPr>
                <w:sz w:val="18"/>
                <w:szCs w:val="18"/>
              </w:rPr>
              <w:t xml:space="preserve"> din </w:t>
            </w:r>
            <w:proofErr w:type="spellStart"/>
            <w:r w:rsidRPr="008F6CBC">
              <w:rPr>
                <w:sz w:val="18"/>
                <w:szCs w:val="18"/>
              </w:rPr>
              <w:t>rinduri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în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conformitate</w:t>
            </w:r>
            <w:proofErr w:type="spellEnd"/>
            <w:r w:rsidRPr="008F6CBC">
              <w:rPr>
                <w:sz w:val="18"/>
                <w:szCs w:val="18"/>
              </w:rPr>
              <w:t xml:space="preserve"> cu </w:t>
            </w:r>
            <w:proofErr w:type="spellStart"/>
            <w:r w:rsidRPr="008F6CBC">
              <w:rPr>
                <w:sz w:val="18"/>
                <w:szCs w:val="18"/>
              </w:rPr>
              <w:t>aceste</w:t>
            </w:r>
            <w:proofErr w:type="spellEnd"/>
            <w:r w:rsidRPr="008F6CBC">
              <w:rPr>
                <w:sz w:val="18"/>
                <w:szCs w:val="18"/>
              </w:rPr>
              <w:t xml:space="preserve"> </w:t>
            </w:r>
            <w:proofErr w:type="spellStart"/>
            <w:r w:rsidRPr="008F6CBC">
              <w:rPr>
                <w:sz w:val="18"/>
                <w:szCs w:val="18"/>
              </w:rPr>
              <w:t>capitule</w:t>
            </w:r>
            <w:proofErr w:type="spellEnd"/>
            <w:r w:rsidRPr="008F6CBC">
              <w:rPr>
                <w:sz w:val="18"/>
                <w:szCs w:val="18"/>
              </w:rPr>
              <w:t>.</w:t>
            </w:r>
            <w:r w:rsidR="00C175FB"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în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</w:t>
            </w:r>
            <w:proofErr w:type="spellStart"/>
            <w:r w:rsidR="00C175FB" w:rsidRPr="00C175FB">
              <w:rPr>
                <w:sz w:val="18"/>
                <w:szCs w:val="18"/>
              </w:rPr>
              <w:t>toate</w:t>
            </w:r>
            <w:proofErr w:type="spellEnd"/>
            <w:r w:rsidR="00C175FB" w:rsidRPr="00C175FB">
              <w:rPr>
                <w:sz w:val="18"/>
                <w:szCs w:val="18"/>
              </w:rPr>
              <w:t xml:space="preserve"> </w:t>
            </w:r>
            <w:r w:rsidR="00C175FB">
              <w:rPr>
                <w:sz w:val="18"/>
                <w:szCs w:val="18"/>
              </w:rPr>
              <w:t xml:space="preserve"> rind</w:t>
            </w:r>
          </w:p>
        </w:tc>
      </w:tr>
      <w:tr w:rsidR="00FC7056" w:rsidRPr="00240CE2" w14:paraId="0EC3D2FE" w14:textId="77777777" w:rsidTr="00FC7056">
        <w:trPr>
          <w:trHeight w:val="388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32F79" w14:textId="77777777" w:rsidR="00DA3684" w:rsidRDefault="00FC7056" w:rsidP="00911EF3">
            <w:pPr>
              <w:ind w:left="134"/>
              <w:rPr>
                <w:i/>
                <w:sz w:val="18"/>
                <w:szCs w:val="18"/>
                <w:lang w:val="ro-RO"/>
              </w:rPr>
            </w:pPr>
            <w:r w:rsidRPr="00911EF3">
              <w:rPr>
                <w:sz w:val="18"/>
                <w:szCs w:val="18"/>
                <w:lang w:val="ro-RO"/>
              </w:rPr>
              <w:t>autocamioane:</w:t>
            </w:r>
            <w:r w:rsidRPr="00911EF3">
              <w:rPr>
                <w:i/>
                <w:sz w:val="18"/>
                <w:szCs w:val="18"/>
                <w:lang w:val="ro-RO"/>
              </w:rPr>
              <w:t xml:space="preserve"> </w:t>
            </w:r>
          </w:p>
          <w:p w14:paraId="5DD960BF" w14:textId="19D05114" w:rsidR="00FC7056" w:rsidRPr="00911EF3" w:rsidRDefault="00FC7056" w:rsidP="00911EF3">
            <w:pPr>
              <w:ind w:left="134"/>
              <w:rPr>
                <w:sz w:val="18"/>
                <w:szCs w:val="18"/>
                <w:lang w:val="ro-RO"/>
              </w:rPr>
            </w:pPr>
            <w:r w:rsidRPr="00911EF3">
              <w:rPr>
                <w:i/>
                <w:sz w:val="18"/>
                <w:szCs w:val="18"/>
                <w:lang w:val="ru-RU"/>
              </w:rPr>
              <w:t>грузовые автомобили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56C0" w14:textId="13F034BA" w:rsidR="00FC7056" w:rsidRDefault="000242A1" w:rsidP="00B94E3C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FC02" w14:textId="127A0BED" w:rsidR="00FC7056" w:rsidRPr="00AC0974" w:rsidRDefault="00AC0974" w:rsidP="00B94E3C">
            <w:pPr>
              <w:rPr>
                <w:sz w:val="18"/>
                <w:szCs w:val="18"/>
              </w:rPr>
            </w:pPr>
            <w:r w:rsidRPr="00AC0974">
              <w:rPr>
                <w:sz w:val="18"/>
                <w:szCs w:val="18"/>
              </w:rPr>
              <w:t>Rind 7</w:t>
            </w:r>
            <w:r w:rsidR="00082BAE" w:rsidRPr="00082BAE">
              <w:rPr>
                <w:sz w:val="18"/>
                <w:szCs w:val="18"/>
              </w:rPr>
              <w:t>11</w:t>
            </w:r>
            <w:r w:rsidRPr="00AC0974">
              <w:rPr>
                <w:sz w:val="18"/>
                <w:szCs w:val="18"/>
              </w:rPr>
              <w:t xml:space="preserve"> col 1 din </w:t>
            </w:r>
            <w:proofErr w:type="spellStart"/>
            <w:r w:rsidRPr="00AC0974">
              <w:rPr>
                <w:sz w:val="18"/>
                <w:szCs w:val="18"/>
              </w:rPr>
              <w:t>toate</w:t>
            </w:r>
            <w:proofErr w:type="spellEnd"/>
            <w:r w:rsidRPr="00AC0974">
              <w:rPr>
                <w:sz w:val="18"/>
                <w:szCs w:val="18"/>
              </w:rPr>
              <w:t xml:space="preserve"> </w:t>
            </w:r>
            <w:proofErr w:type="spellStart"/>
            <w:r w:rsidRPr="00AC0974">
              <w:rPr>
                <w:sz w:val="18"/>
                <w:szCs w:val="18"/>
              </w:rPr>
              <w:t>rapoartele</w:t>
            </w:r>
            <w:proofErr w:type="spellEnd"/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C718" w14:textId="07BF2FA3" w:rsidR="00FC7056" w:rsidRPr="00AC0974" w:rsidRDefault="00AC0974" w:rsidP="00B94E3C">
            <w:pPr>
              <w:rPr>
                <w:sz w:val="18"/>
                <w:szCs w:val="18"/>
              </w:rPr>
            </w:pPr>
            <w:r w:rsidRPr="00AC0974">
              <w:rPr>
                <w:sz w:val="18"/>
                <w:szCs w:val="18"/>
              </w:rPr>
              <w:t>Rind 7</w:t>
            </w:r>
            <w:r w:rsidR="00082BAE" w:rsidRPr="00082BAE">
              <w:rPr>
                <w:sz w:val="18"/>
                <w:szCs w:val="18"/>
              </w:rPr>
              <w:t>11</w:t>
            </w:r>
            <w:r w:rsidRPr="00AC0974">
              <w:rPr>
                <w:sz w:val="18"/>
                <w:szCs w:val="18"/>
              </w:rPr>
              <w:t xml:space="preserve"> col </w:t>
            </w:r>
            <w:r w:rsidR="00082BAE" w:rsidRPr="00082BAE">
              <w:rPr>
                <w:sz w:val="18"/>
                <w:szCs w:val="18"/>
              </w:rPr>
              <w:t>2</w:t>
            </w:r>
            <w:r w:rsidRPr="00AC0974">
              <w:rPr>
                <w:sz w:val="18"/>
                <w:szCs w:val="18"/>
              </w:rPr>
              <w:t xml:space="preserve"> din </w:t>
            </w:r>
            <w:proofErr w:type="spellStart"/>
            <w:r w:rsidRPr="00AC0974">
              <w:rPr>
                <w:sz w:val="18"/>
                <w:szCs w:val="18"/>
              </w:rPr>
              <w:t>toate</w:t>
            </w:r>
            <w:proofErr w:type="spellEnd"/>
            <w:r w:rsidRPr="00AC0974">
              <w:rPr>
                <w:sz w:val="18"/>
                <w:szCs w:val="18"/>
              </w:rPr>
              <w:t xml:space="preserve"> </w:t>
            </w:r>
            <w:proofErr w:type="spellStart"/>
            <w:r w:rsidRPr="00AC0974">
              <w:rPr>
                <w:sz w:val="18"/>
                <w:szCs w:val="18"/>
              </w:rPr>
              <w:t>rapoartele</w:t>
            </w:r>
            <w:proofErr w:type="spellEnd"/>
          </w:p>
        </w:tc>
      </w:tr>
      <w:tr w:rsidR="00240CE2" w:rsidRPr="00240CE2" w14:paraId="019B3654" w14:textId="01B482C9" w:rsidTr="00FC7056"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4790" w14:textId="72C5A67F" w:rsidR="00240CE2" w:rsidRPr="00794130" w:rsidRDefault="00240CE2" w:rsidP="00B94E3C">
            <w:pPr>
              <w:spacing w:before="80" w:after="80"/>
              <w:ind w:left="252"/>
              <w:rPr>
                <w:sz w:val="18"/>
                <w:szCs w:val="18"/>
              </w:rPr>
            </w:pPr>
            <w:proofErr w:type="spellStart"/>
            <w:r w:rsidRPr="002944CB">
              <w:rPr>
                <w:sz w:val="18"/>
                <w:szCs w:val="18"/>
                <w:lang w:val="ro-RO"/>
              </w:rPr>
              <w:t>pînă</w:t>
            </w:r>
            <w:proofErr w:type="spellEnd"/>
            <w:r w:rsidRPr="002944CB">
              <w:rPr>
                <w:sz w:val="18"/>
                <w:szCs w:val="18"/>
                <w:lang w:val="ro-RO"/>
              </w:rPr>
              <w:t xml:space="preserve"> la </w:t>
            </w:r>
            <w:r w:rsidRPr="00794130">
              <w:rPr>
                <w:sz w:val="18"/>
                <w:szCs w:val="18"/>
              </w:rPr>
              <w:t>(</w:t>
            </w:r>
            <w:r w:rsidRPr="003E58ED">
              <w:rPr>
                <w:sz w:val="18"/>
                <w:szCs w:val="18"/>
                <w:lang w:val="ru-RU"/>
              </w:rPr>
              <w:t>до</w:t>
            </w:r>
            <w:r w:rsidRPr="00794130">
              <w:rPr>
                <w:sz w:val="18"/>
                <w:szCs w:val="18"/>
              </w:rPr>
              <w:t>)</w:t>
            </w:r>
            <w:r w:rsidRPr="002944CB">
              <w:rPr>
                <w:sz w:val="18"/>
                <w:szCs w:val="18"/>
                <w:lang w:val="ro-RO"/>
              </w:rPr>
              <w:t xml:space="preserve"> </w:t>
            </w:r>
            <w:r>
              <w:rPr>
                <w:sz w:val="18"/>
                <w:szCs w:val="18"/>
                <w:lang w:val="ro-RO"/>
              </w:rPr>
              <w:t>3</w:t>
            </w:r>
            <w:r w:rsidRPr="00794130">
              <w:rPr>
                <w:sz w:val="18"/>
                <w:szCs w:val="18"/>
              </w:rPr>
              <w:t xml:space="preserve">500 </w:t>
            </w:r>
            <w:r>
              <w:rPr>
                <w:sz w:val="18"/>
                <w:szCs w:val="18"/>
                <w:lang w:val="ro-RO"/>
              </w:rPr>
              <w:t>kg 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79413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3B53" w14:textId="333BB2D5" w:rsidR="00240CE2" w:rsidRPr="002944CB" w:rsidRDefault="00140958" w:rsidP="00140958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7111</w:t>
            </w:r>
          </w:p>
        </w:tc>
        <w:tc>
          <w:tcPr>
            <w:tcW w:w="1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BB17" w14:textId="4E98BE5F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111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0F7F" w14:textId="317BFE7F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111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2944CB" w14:paraId="6701DDBF" w14:textId="77EAEBBB" w:rsidTr="002F0230">
        <w:tc>
          <w:tcPr>
            <w:tcW w:w="1531" w:type="pct"/>
            <w:tcBorders>
              <w:top w:val="single" w:sz="4" w:space="0" w:color="auto"/>
            </w:tcBorders>
          </w:tcPr>
          <w:p w14:paraId="3A7FE73E" w14:textId="7B518102" w:rsidR="00240CE2" w:rsidRPr="00842C49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3</w:t>
            </w:r>
            <w:r w:rsidRPr="002944CB">
              <w:rPr>
                <w:sz w:val="18"/>
                <w:szCs w:val="18"/>
              </w:rPr>
              <w:t xml:space="preserve">501 – </w:t>
            </w:r>
            <w:r>
              <w:rPr>
                <w:sz w:val="18"/>
                <w:szCs w:val="18"/>
                <w:lang w:val="ru-RU"/>
              </w:rPr>
              <w:t xml:space="preserve">4999 </w:t>
            </w:r>
            <w:r>
              <w:rPr>
                <w:sz w:val="18"/>
                <w:szCs w:val="18"/>
                <w:lang w:val="ro-RO"/>
              </w:rPr>
              <w:t>kg 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57D70E3D" w14:textId="0D239C62" w:rsidR="00240CE2" w:rsidRPr="002944CB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7112</w:t>
            </w:r>
          </w:p>
        </w:tc>
        <w:tc>
          <w:tcPr>
            <w:tcW w:w="1457" w:type="pct"/>
            <w:tcBorders>
              <w:top w:val="single" w:sz="4" w:space="0" w:color="auto"/>
            </w:tcBorders>
          </w:tcPr>
          <w:p w14:paraId="704A21DC" w14:textId="5047EBF9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112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  <w:tcBorders>
              <w:top w:val="single" w:sz="4" w:space="0" w:color="auto"/>
            </w:tcBorders>
          </w:tcPr>
          <w:p w14:paraId="0A625076" w14:textId="7D121AC4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112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2944CB" w14:paraId="25D322E7" w14:textId="0F8571AA" w:rsidTr="002F0230">
        <w:tc>
          <w:tcPr>
            <w:tcW w:w="1531" w:type="pct"/>
          </w:tcPr>
          <w:p w14:paraId="4DA4C6B9" w14:textId="26ECFCC2" w:rsidR="00240CE2" w:rsidRPr="00842C49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5000</w:t>
            </w:r>
            <w:r w:rsidRPr="002944CB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  <w:lang w:val="ru-RU"/>
              </w:rPr>
              <w:t>9999</w:t>
            </w:r>
            <w:r>
              <w:rPr>
                <w:sz w:val="18"/>
                <w:szCs w:val="18"/>
                <w:lang w:val="ro-RO"/>
              </w:rPr>
              <w:t xml:space="preserve"> kg 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456874FC" w14:textId="3C188B7D" w:rsidR="00240CE2" w:rsidRPr="002944CB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7113</w:t>
            </w:r>
          </w:p>
        </w:tc>
        <w:tc>
          <w:tcPr>
            <w:tcW w:w="1457" w:type="pct"/>
          </w:tcPr>
          <w:p w14:paraId="535CAFDA" w14:textId="3DF9C598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113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0D662FE6" w14:textId="6CC153E2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113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2944CB" w14:paraId="0F1089A1" w14:textId="24169090" w:rsidTr="002F0230">
        <w:tc>
          <w:tcPr>
            <w:tcW w:w="1531" w:type="pct"/>
          </w:tcPr>
          <w:p w14:paraId="2FEEB031" w14:textId="3A20D3A1" w:rsidR="00240CE2" w:rsidRPr="00842C49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10000</w:t>
            </w:r>
            <w:r w:rsidRPr="002944CB">
              <w:rPr>
                <w:sz w:val="18"/>
                <w:szCs w:val="18"/>
              </w:rPr>
              <w:t xml:space="preserve"> – 1</w:t>
            </w:r>
            <w:r>
              <w:rPr>
                <w:sz w:val="18"/>
                <w:szCs w:val="18"/>
                <w:lang w:val="ru-RU"/>
              </w:rPr>
              <w:t xml:space="preserve">1999 </w:t>
            </w:r>
            <w:r>
              <w:rPr>
                <w:sz w:val="18"/>
                <w:szCs w:val="18"/>
                <w:lang w:val="ro-RO"/>
              </w:rPr>
              <w:t>kg 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72EA0B15" w14:textId="16CD2C35" w:rsidR="00240CE2" w:rsidRPr="002944CB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7114</w:t>
            </w:r>
          </w:p>
        </w:tc>
        <w:tc>
          <w:tcPr>
            <w:tcW w:w="1457" w:type="pct"/>
          </w:tcPr>
          <w:p w14:paraId="17B8292E" w14:textId="45EBD47B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114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10B4A92D" w14:textId="1C3450DB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114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2944CB" w14:paraId="19747A24" w14:textId="3E702469" w:rsidTr="002F0230">
        <w:tc>
          <w:tcPr>
            <w:tcW w:w="1531" w:type="pct"/>
          </w:tcPr>
          <w:p w14:paraId="087C96A5" w14:textId="402E30D4" w:rsidR="00240CE2" w:rsidRPr="002944CB" w:rsidRDefault="00240CE2" w:rsidP="00B94E3C">
            <w:pPr>
              <w:spacing w:before="80" w:after="80"/>
              <w:ind w:left="252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 xml:space="preserve">12000 </w:t>
            </w:r>
            <w:r w:rsidRPr="002944CB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  <w:lang w:val="ru-RU"/>
              </w:rPr>
              <w:t xml:space="preserve">14999 </w:t>
            </w:r>
            <w:r>
              <w:rPr>
                <w:sz w:val="18"/>
                <w:szCs w:val="18"/>
                <w:lang w:val="ro-RO"/>
              </w:rPr>
              <w:t>kg 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2EABF16A" w14:textId="71BB6A59" w:rsidR="00240CE2" w:rsidRPr="002944CB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7115</w:t>
            </w:r>
          </w:p>
        </w:tc>
        <w:tc>
          <w:tcPr>
            <w:tcW w:w="1457" w:type="pct"/>
          </w:tcPr>
          <w:p w14:paraId="15592F33" w14:textId="3ACE216E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115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6F31AB54" w14:textId="14C57BD9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115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140958" w14:paraId="72F7020C" w14:textId="69352CA6" w:rsidTr="002F0230">
        <w:tc>
          <w:tcPr>
            <w:tcW w:w="1531" w:type="pct"/>
          </w:tcPr>
          <w:p w14:paraId="247E7CEA" w14:textId="2CC15E33" w:rsidR="00240CE2" w:rsidRPr="002944CB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u-RU"/>
              </w:rPr>
              <w:t xml:space="preserve">15000 </w:t>
            </w:r>
            <w:r>
              <w:rPr>
                <w:sz w:val="18"/>
                <w:szCs w:val="18"/>
                <w:lang w:val="ro-RO"/>
              </w:rPr>
              <w:t xml:space="preserve">kg și peste </w:t>
            </w:r>
            <w:r w:rsidRPr="003E58ED">
              <w:rPr>
                <w:sz w:val="18"/>
                <w:szCs w:val="18"/>
                <w:lang w:val="ru-RU"/>
              </w:rPr>
              <w:t>(</w:t>
            </w:r>
            <w:r>
              <w:rPr>
                <w:sz w:val="18"/>
                <w:szCs w:val="18"/>
                <w:lang w:val="ru-RU"/>
              </w:rPr>
              <w:t>кг</w:t>
            </w:r>
            <w:r w:rsidRPr="003E58ED">
              <w:rPr>
                <w:sz w:val="18"/>
                <w:szCs w:val="18"/>
                <w:lang w:val="ru-RU"/>
              </w:rPr>
              <w:t xml:space="preserve"> и более)</w:t>
            </w:r>
          </w:p>
        </w:tc>
        <w:tc>
          <w:tcPr>
            <w:tcW w:w="556" w:type="pct"/>
          </w:tcPr>
          <w:p w14:paraId="238ADB93" w14:textId="53D4B442" w:rsidR="00240CE2" w:rsidRPr="0082539F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7116</w:t>
            </w:r>
          </w:p>
        </w:tc>
        <w:tc>
          <w:tcPr>
            <w:tcW w:w="1457" w:type="pct"/>
          </w:tcPr>
          <w:p w14:paraId="21166395" w14:textId="5FD1C3C9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116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37FEBC37" w14:textId="716C5069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116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842C49" w14:paraId="29C23527" w14:textId="4685EF40" w:rsidTr="002F0230">
        <w:trPr>
          <w:trHeight w:val="463"/>
        </w:trPr>
        <w:tc>
          <w:tcPr>
            <w:tcW w:w="1531" w:type="pct"/>
          </w:tcPr>
          <w:p w14:paraId="36FC9C18" w14:textId="77777777" w:rsidR="00DA3684" w:rsidRDefault="00240CE2" w:rsidP="00883EC5">
            <w:pPr>
              <w:ind w:left="259" w:hanging="11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autotractoare</w:t>
            </w:r>
            <w:proofErr w:type="spellEnd"/>
            <w:r>
              <w:rPr>
                <w:sz w:val="18"/>
                <w:szCs w:val="18"/>
                <w:lang w:val="ro-RO"/>
              </w:rPr>
              <w:t>:</w:t>
            </w:r>
            <w:r w:rsidR="00883EC5">
              <w:rPr>
                <w:sz w:val="18"/>
                <w:szCs w:val="18"/>
              </w:rPr>
              <w:t xml:space="preserve"> </w:t>
            </w:r>
          </w:p>
          <w:p w14:paraId="0DC8340A" w14:textId="46013289" w:rsidR="00C05816" w:rsidRPr="00C05816" w:rsidRDefault="00037CF9" w:rsidP="00883EC5">
            <w:pPr>
              <w:ind w:left="259" w:hanging="115"/>
              <w:rPr>
                <w:sz w:val="18"/>
                <w:szCs w:val="18"/>
                <w:lang w:val="ru-RU"/>
              </w:rPr>
            </w:pPr>
            <w:r>
              <w:rPr>
                <w:i/>
                <w:sz w:val="18"/>
                <w:szCs w:val="18"/>
                <w:lang w:val="ru-RU"/>
              </w:rPr>
              <w:t>с</w:t>
            </w:r>
            <w:proofErr w:type="spellStart"/>
            <w:r w:rsidRPr="002944CB">
              <w:rPr>
                <w:i/>
                <w:sz w:val="18"/>
                <w:szCs w:val="18"/>
              </w:rPr>
              <w:t>едельные</w:t>
            </w:r>
            <w:proofErr w:type="spellEnd"/>
            <w:r w:rsidRPr="002944CB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944CB">
              <w:rPr>
                <w:i/>
                <w:sz w:val="18"/>
                <w:szCs w:val="18"/>
              </w:rPr>
              <w:t>тягачи</w:t>
            </w:r>
            <w:proofErr w:type="spellEnd"/>
            <w:r w:rsidRPr="00C05816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556" w:type="pct"/>
          </w:tcPr>
          <w:p w14:paraId="548110BD" w14:textId="369D98FE" w:rsidR="00240CE2" w:rsidRPr="0082539F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712</w:t>
            </w:r>
          </w:p>
        </w:tc>
        <w:tc>
          <w:tcPr>
            <w:tcW w:w="1457" w:type="pct"/>
          </w:tcPr>
          <w:p w14:paraId="766C09D5" w14:textId="3E5EB098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12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1B384883" w14:textId="539BE107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12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842C49" w14:paraId="4164A924" w14:textId="41EA5C1B" w:rsidTr="002F0230">
        <w:tc>
          <w:tcPr>
            <w:tcW w:w="1531" w:type="pct"/>
          </w:tcPr>
          <w:p w14:paraId="42DD3CED" w14:textId="3467223D" w:rsidR="00240CE2" w:rsidRPr="007C7DFB" w:rsidRDefault="00240CE2" w:rsidP="00B94E3C">
            <w:pPr>
              <w:spacing w:before="80" w:after="80"/>
              <w:ind w:left="252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o-RO"/>
              </w:rPr>
              <w:t xml:space="preserve">până la </w:t>
            </w:r>
            <w:r w:rsidR="00DA3684" w:rsidRPr="00794130">
              <w:rPr>
                <w:sz w:val="18"/>
                <w:szCs w:val="18"/>
              </w:rPr>
              <w:t>(</w:t>
            </w:r>
            <w:r w:rsidR="00DA3684" w:rsidRPr="003E58ED">
              <w:rPr>
                <w:sz w:val="18"/>
                <w:szCs w:val="18"/>
                <w:lang w:val="ru-RU"/>
              </w:rPr>
              <w:t>до</w:t>
            </w:r>
            <w:r w:rsidR="00DA3684" w:rsidRPr="00794130">
              <w:rPr>
                <w:sz w:val="18"/>
                <w:szCs w:val="18"/>
              </w:rPr>
              <w:t>)</w:t>
            </w:r>
            <w:r w:rsidR="00DA3684" w:rsidRPr="002944CB">
              <w:rPr>
                <w:sz w:val="18"/>
                <w:szCs w:val="18"/>
                <w:lang w:val="ro-RO"/>
              </w:rPr>
              <w:t xml:space="preserve"> </w:t>
            </w:r>
            <w:r>
              <w:rPr>
                <w:sz w:val="18"/>
                <w:szCs w:val="18"/>
                <w:lang w:val="ro-RO"/>
              </w:rPr>
              <w:t>14999</w:t>
            </w:r>
            <w:r w:rsidR="00C05816" w:rsidRPr="007C7DF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ro-RO"/>
              </w:rPr>
              <w:t>kg</w:t>
            </w:r>
            <w:r w:rsidR="00C05816" w:rsidRPr="007C7DFB">
              <w:rPr>
                <w:sz w:val="18"/>
                <w:szCs w:val="18"/>
              </w:rPr>
              <w:t xml:space="preserve"> </w:t>
            </w:r>
            <w:r w:rsidR="00C05816">
              <w:rPr>
                <w:sz w:val="18"/>
                <w:szCs w:val="18"/>
                <w:lang w:val="ro-RO"/>
              </w:rPr>
              <w:t>(</w:t>
            </w:r>
            <w:r w:rsidR="00C05816">
              <w:rPr>
                <w:sz w:val="18"/>
                <w:szCs w:val="18"/>
                <w:lang w:val="ru-RU"/>
              </w:rPr>
              <w:t>кг</w:t>
            </w:r>
            <w:r w:rsidR="00C05816"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3C772C1C" w14:textId="185C9157" w:rsidR="00240CE2" w:rsidRPr="0082539F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7121</w:t>
            </w:r>
          </w:p>
        </w:tc>
        <w:tc>
          <w:tcPr>
            <w:tcW w:w="1457" w:type="pct"/>
          </w:tcPr>
          <w:p w14:paraId="42E40A1C" w14:textId="1A32E165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121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56DC505F" w14:textId="760F33E5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121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842C49" w14:paraId="12F74C96" w14:textId="3B362EA6" w:rsidTr="002F0230">
        <w:tc>
          <w:tcPr>
            <w:tcW w:w="1531" w:type="pct"/>
          </w:tcPr>
          <w:p w14:paraId="6092E529" w14:textId="1F739F00" w:rsidR="00240CE2" w:rsidRPr="00E006F3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 xml:space="preserve">15000 </w:t>
            </w:r>
            <w:r w:rsidRPr="002944CB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19999</w:t>
            </w:r>
            <w:r w:rsidR="00C05816">
              <w:rPr>
                <w:sz w:val="18"/>
                <w:szCs w:val="18"/>
              </w:rPr>
              <w:t xml:space="preserve"> kg </w:t>
            </w:r>
            <w:r w:rsidR="00C05816">
              <w:rPr>
                <w:sz w:val="18"/>
                <w:szCs w:val="18"/>
                <w:lang w:val="ro-RO"/>
              </w:rPr>
              <w:t>(</w:t>
            </w:r>
            <w:r w:rsidR="00C05816">
              <w:rPr>
                <w:sz w:val="18"/>
                <w:szCs w:val="18"/>
                <w:lang w:val="ru-RU"/>
              </w:rPr>
              <w:t>кг</w:t>
            </w:r>
            <w:r w:rsidR="00C05816" w:rsidRPr="00842C49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</w:tcPr>
          <w:p w14:paraId="7E6E4502" w14:textId="31DA47EE" w:rsidR="00240CE2" w:rsidRPr="0082539F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7122</w:t>
            </w:r>
          </w:p>
        </w:tc>
        <w:tc>
          <w:tcPr>
            <w:tcW w:w="1457" w:type="pct"/>
          </w:tcPr>
          <w:p w14:paraId="675A6C3D" w14:textId="22982384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122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28A870D2" w14:textId="0B0F1C77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122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  <w:tr w:rsidR="00240CE2" w:rsidRPr="00140958" w14:paraId="6A4D7455" w14:textId="70A02E0B" w:rsidTr="00FC7056">
        <w:tc>
          <w:tcPr>
            <w:tcW w:w="1531" w:type="pct"/>
          </w:tcPr>
          <w:p w14:paraId="40514C36" w14:textId="0DC335A4" w:rsidR="00240CE2" w:rsidRPr="00E006F3" w:rsidRDefault="00240CE2" w:rsidP="00B94E3C">
            <w:pPr>
              <w:spacing w:before="80" w:after="80"/>
              <w:ind w:left="252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20000</w:t>
            </w:r>
            <w:r w:rsidR="00C05816">
              <w:rPr>
                <w:sz w:val="18"/>
                <w:szCs w:val="18"/>
                <w:lang w:val="ro-RO"/>
              </w:rPr>
              <w:t xml:space="preserve"> kg (</w:t>
            </w:r>
            <w:r w:rsidR="00C05816">
              <w:rPr>
                <w:sz w:val="18"/>
                <w:szCs w:val="18"/>
                <w:lang w:val="ru-RU"/>
              </w:rPr>
              <w:t>кг</w:t>
            </w:r>
            <w:r w:rsidR="00C05816" w:rsidRPr="00C05816">
              <w:rPr>
                <w:sz w:val="18"/>
                <w:szCs w:val="18"/>
                <w:lang w:val="ru-RU"/>
              </w:rPr>
              <w:t>)</w:t>
            </w:r>
            <w:r>
              <w:rPr>
                <w:sz w:val="18"/>
                <w:szCs w:val="18"/>
                <w:lang w:val="ro-RO"/>
              </w:rPr>
              <w:t xml:space="preserve"> și peste</w:t>
            </w:r>
            <w:r w:rsidR="00C05816">
              <w:rPr>
                <w:sz w:val="18"/>
                <w:szCs w:val="18"/>
                <w:lang w:val="ro-RO"/>
              </w:rPr>
              <w:t xml:space="preserve"> (</w:t>
            </w:r>
            <w:r w:rsidR="00C05816" w:rsidRPr="00C05816">
              <w:rPr>
                <w:sz w:val="18"/>
                <w:szCs w:val="18"/>
                <w:lang w:val="ro-RO"/>
              </w:rPr>
              <w:t xml:space="preserve">и </w:t>
            </w:r>
            <w:proofErr w:type="spellStart"/>
            <w:r w:rsidR="00C05816" w:rsidRPr="00C05816">
              <w:rPr>
                <w:sz w:val="18"/>
                <w:szCs w:val="18"/>
                <w:lang w:val="ro-RO"/>
              </w:rPr>
              <w:t>более</w:t>
            </w:r>
            <w:proofErr w:type="spellEnd"/>
            <w:r w:rsidR="00C05816">
              <w:rPr>
                <w:sz w:val="18"/>
                <w:szCs w:val="18"/>
                <w:lang w:val="ro-RO"/>
              </w:rPr>
              <w:t>)</w:t>
            </w:r>
          </w:p>
        </w:tc>
        <w:tc>
          <w:tcPr>
            <w:tcW w:w="556" w:type="pct"/>
          </w:tcPr>
          <w:p w14:paraId="09E577CE" w14:textId="1579A4E2" w:rsidR="00240CE2" w:rsidRPr="0082539F" w:rsidRDefault="00140958" w:rsidP="00B94E3C">
            <w:pPr>
              <w:spacing w:before="80" w:after="80"/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7123</w:t>
            </w:r>
          </w:p>
        </w:tc>
        <w:tc>
          <w:tcPr>
            <w:tcW w:w="1457" w:type="pct"/>
          </w:tcPr>
          <w:p w14:paraId="4331D88D" w14:textId="34A00F7E" w:rsidR="00240CE2" w:rsidRPr="002944CB" w:rsidRDefault="00AC0974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AC0974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AC0974">
              <w:rPr>
                <w:sz w:val="18"/>
                <w:szCs w:val="18"/>
                <w:lang w:val="ro-RO"/>
              </w:rPr>
              <w:t xml:space="preserve"> 7</w:t>
            </w:r>
            <w:r w:rsidR="00082BAE" w:rsidRPr="00082BAE">
              <w:rPr>
                <w:sz w:val="18"/>
                <w:szCs w:val="18"/>
              </w:rPr>
              <w:t>123</w:t>
            </w:r>
            <w:r w:rsidRPr="00AC0974">
              <w:rPr>
                <w:sz w:val="18"/>
                <w:szCs w:val="18"/>
                <w:lang w:val="ro-RO"/>
              </w:rPr>
              <w:t xml:space="preserve"> col 1 din toate rapoartele</w:t>
            </w:r>
          </w:p>
        </w:tc>
        <w:tc>
          <w:tcPr>
            <w:tcW w:w="1456" w:type="pct"/>
          </w:tcPr>
          <w:p w14:paraId="4C134186" w14:textId="65C22B95" w:rsidR="00240CE2" w:rsidRPr="002944CB" w:rsidRDefault="00082BAE" w:rsidP="00B94E3C">
            <w:pPr>
              <w:spacing w:before="80" w:after="80"/>
              <w:rPr>
                <w:sz w:val="18"/>
                <w:szCs w:val="18"/>
                <w:lang w:val="ro-RO"/>
              </w:rPr>
            </w:pPr>
            <w:proofErr w:type="spellStart"/>
            <w:r w:rsidRPr="00082BAE">
              <w:rPr>
                <w:sz w:val="18"/>
                <w:szCs w:val="18"/>
                <w:lang w:val="ro-RO"/>
              </w:rPr>
              <w:t>Rind</w:t>
            </w:r>
            <w:proofErr w:type="spellEnd"/>
            <w:r w:rsidRPr="00082BAE">
              <w:rPr>
                <w:sz w:val="18"/>
                <w:szCs w:val="18"/>
                <w:lang w:val="ro-RO"/>
              </w:rPr>
              <w:t xml:space="preserve"> 7</w:t>
            </w:r>
            <w:r w:rsidRPr="00082BAE">
              <w:rPr>
                <w:sz w:val="18"/>
                <w:szCs w:val="18"/>
              </w:rPr>
              <w:t>123</w:t>
            </w:r>
            <w:r w:rsidRPr="00082BAE">
              <w:rPr>
                <w:sz w:val="18"/>
                <w:szCs w:val="18"/>
                <w:lang w:val="ro-RO"/>
              </w:rPr>
              <w:t xml:space="preserve"> col </w:t>
            </w:r>
            <w:r w:rsidRPr="00082BAE">
              <w:rPr>
                <w:sz w:val="18"/>
                <w:szCs w:val="18"/>
              </w:rPr>
              <w:t>2</w:t>
            </w:r>
            <w:r w:rsidRPr="00082BAE">
              <w:rPr>
                <w:sz w:val="18"/>
                <w:szCs w:val="18"/>
                <w:lang w:val="ro-RO"/>
              </w:rPr>
              <w:t xml:space="preserve"> din toate rapoartele</w:t>
            </w:r>
          </w:p>
        </w:tc>
      </w:tr>
    </w:tbl>
    <w:p w14:paraId="1893566D" w14:textId="77777777" w:rsidR="00FA24BB" w:rsidRPr="00AC0974" w:rsidRDefault="00FA24BB" w:rsidP="00FA24BB">
      <w:pPr>
        <w:jc w:val="center"/>
        <w:rPr>
          <w:b/>
          <w:i/>
          <w:iCs/>
          <w:sz w:val="20"/>
          <w:szCs w:val="20"/>
        </w:rPr>
      </w:pPr>
    </w:p>
    <w:p w14:paraId="730A8772" w14:textId="77777777" w:rsidR="003E58ED" w:rsidRPr="00FA24BB" w:rsidRDefault="003E58ED" w:rsidP="005B1D00">
      <w:pPr>
        <w:jc w:val="center"/>
        <w:rPr>
          <w:b/>
          <w:sz w:val="20"/>
          <w:szCs w:val="20"/>
          <w:lang w:val="ro-RO"/>
        </w:rPr>
      </w:pPr>
    </w:p>
    <w:p w14:paraId="298C4C9A" w14:textId="77777777" w:rsidR="003E58ED" w:rsidRPr="00AC0974" w:rsidRDefault="003E58ED" w:rsidP="005B1D00">
      <w:pPr>
        <w:jc w:val="center"/>
        <w:rPr>
          <w:b/>
          <w:sz w:val="20"/>
          <w:szCs w:val="20"/>
        </w:rPr>
      </w:pPr>
    </w:p>
    <w:p w14:paraId="3AD8C9C8" w14:textId="59612711" w:rsidR="005B1D00" w:rsidRDefault="005B1D00" w:rsidP="005B1D00">
      <w:pPr>
        <w:jc w:val="center"/>
        <w:rPr>
          <w:b/>
          <w:sz w:val="20"/>
          <w:szCs w:val="20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8ABF46" wp14:editId="2B73793F">
                <wp:simplePos x="0" y="0"/>
                <wp:positionH relativeFrom="column">
                  <wp:posOffset>4598148</wp:posOffset>
                </wp:positionH>
                <wp:positionV relativeFrom="paragraph">
                  <wp:posOffset>85867</wp:posOffset>
                </wp:positionV>
                <wp:extent cx="357505" cy="191135"/>
                <wp:effectExtent l="0" t="0" r="23495" b="18415"/>
                <wp:wrapNone/>
                <wp:docPr id="1457968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505" cy="19113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10EE9" id="Rectangle 5" o:spid="_x0000_s1026" style="position:absolute;margin-left:362.05pt;margin-top:6.75pt;width:28.15pt;height:1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" filled="f" strokecolor="#172c51" strokeweight=".5pt">
                <v:path arrowok="t"/>
              </v:rect>
            </w:pict>
          </mc:Fallback>
        </mc:AlternateContent>
      </w:r>
      <w:r w:rsidRPr="002B7E52">
        <w:rPr>
          <w:b/>
          <w:sz w:val="20"/>
          <w:szCs w:val="20"/>
          <w:lang w:val="ro-RO"/>
        </w:rPr>
        <w:t xml:space="preserve">Timpul utilizat pentru completarea formularului (rd.999)            </w:t>
      </w:r>
      <w:r>
        <w:rPr>
          <w:b/>
          <w:sz w:val="20"/>
          <w:szCs w:val="20"/>
          <w:lang w:val="ro-RO"/>
        </w:rPr>
        <w:t xml:space="preserve">      </w:t>
      </w:r>
      <w:r w:rsidRPr="002B7E52">
        <w:rPr>
          <w:b/>
          <w:sz w:val="20"/>
          <w:szCs w:val="20"/>
          <w:lang w:val="ro-RO"/>
        </w:rPr>
        <w:t xml:space="preserve"> </w:t>
      </w:r>
      <w:r w:rsidRPr="005B1D00">
        <w:rPr>
          <w:b/>
          <w:sz w:val="20"/>
          <w:szCs w:val="20"/>
          <w:lang w:val="pt-BR"/>
        </w:rPr>
        <w:t xml:space="preserve">     </w:t>
      </w:r>
      <w:r w:rsidRPr="002B7E52">
        <w:rPr>
          <w:b/>
          <w:sz w:val="20"/>
          <w:szCs w:val="20"/>
          <w:lang w:val="ro-RO"/>
        </w:rPr>
        <w:t>minute</w:t>
      </w:r>
    </w:p>
    <w:p w14:paraId="4C2D19F6" w14:textId="487C7772" w:rsidR="00730886" w:rsidRPr="00B05699" w:rsidRDefault="00D31585">
      <w:pPr>
        <w:pStyle w:val="1"/>
        <w:kinsoku w:val="0"/>
        <w:overflowPunct w:val="0"/>
        <w:spacing w:before="41" w:line="276" w:lineRule="exact"/>
        <w:rPr>
          <w:b w:val="0"/>
          <w:bCs w:val="0"/>
          <w:lang w:val="pt-BR"/>
        </w:rPr>
      </w:pPr>
      <w:r>
        <w:rPr>
          <w:spacing w:val="-4"/>
          <w:lang w:val="pt-BR"/>
        </w:rPr>
        <w:lastRenderedPageBreak/>
        <w:t>V</w:t>
      </w:r>
      <w:r w:rsidR="00730886" w:rsidRPr="00B05699">
        <w:rPr>
          <w:spacing w:val="-4"/>
          <w:lang w:val="pt-BR"/>
        </w:rPr>
        <w:t>. INFORMATIV:</w:t>
      </w:r>
      <w:r w:rsidR="00730886" w:rsidRPr="00B05699">
        <w:rPr>
          <w:spacing w:val="-9"/>
          <w:lang w:val="pt-BR"/>
        </w:rPr>
        <w:t xml:space="preserve"> </w:t>
      </w:r>
      <w:r w:rsidR="00730886" w:rsidRPr="00B05699">
        <w:rPr>
          <w:spacing w:val="-5"/>
          <w:lang w:val="pt-BR"/>
        </w:rPr>
        <w:t>Cheltuielile</w:t>
      </w:r>
      <w:r w:rsidR="00730886" w:rsidRPr="00B05699">
        <w:rPr>
          <w:spacing w:val="-8"/>
          <w:lang w:val="pt-BR"/>
        </w:rPr>
        <w:t xml:space="preserve"> </w:t>
      </w:r>
      <w:r w:rsidR="00730886" w:rsidRPr="00B05699">
        <w:rPr>
          <w:spacing w:val="-5"/>
          <w:lang w:val="pt-BR"/>
        </w:rPr>
        <w:t>unităţii</w:t>
      </w:r>
      <w:r w:rsidR="00730886" w:rsidRPr="00B05699">
        <w:rPr>
          <w:spacing w:val="-9"/>
          <w:lang w:val="pt-BR"/>
        </w:rPr>
        <w:t xml:space="preserve"> </w:t>
      </w:r>
      <w:r w:rsidR="00730886" w:rsidRPr="00B05699">
        <w:rPr>
          <w:spacing w:val="-4"/>
          <w:lang w:val="pt-BR"/>
        </w:rPr>
        <w:t>raportoare</w:t>
      </w:r>
      <w:r w:rsidR="00730886" w:rsidRPr="00B05699">
        <w:rPr>
          <w:spacing w:val="-8"/>
          <w:lang w:val="pt-BR"/>
        </w:rPr>
        <w:t xml:space="preserve"> </w:t>
      </w:r>
      <w:r w:rsidR="00730886" w:rsidRPr="00B05699">
        <w:rPr>
          <w:spacing w:val="-4"/>
          <w:lang w:val="pt-BR"/>
        </w:rPr>
        <w:t>pentru</w:t>
      </w:r>
      <w:r w:rsidR="00730886" w:rsidRPr="00B05699">
        <w:rPr>
          <w:spacing w:val="-9"/>
          <w:lang w:val="pt-BR"/>
        </w:rPr>
        <w:t xml:space="preserve"> </w:t>
      </w:r>
      <w:r w:rsidR="00730886" w:rsidRPr="00B05699">
        <w:rPr>
          <w:spacing w:val="-5"/>
          <w:lang w:val="pt-BR"/>
        </w:rPr>
        <w:t>procurarea</w:t>
      </w:r>
      <w:r w:rsidR="00730886" w:rsidRPr="00B05699">
        <w:rPr>
          <w:spacing w:val="-11"/>
          <w:lang w:val="pt-BR"/>
        </w:rPr>
        <w:t xml:space="preserve"> </w:t>
      </w:r>
      <w:r w:rsidR="00730886" w:rsidRPr="00B05699">
        <w:rPr>
          <w:spacing w:val="-5"/>
          <w:lang w:val="pt-BR"/>
        </w:rPr>
        <w:t>combustibilului</w:t>
      </w:r>
      <w:r w:rsidR="00730886" w:rsidRPr="00B05699">
        <w:rPr>
          <w:spacing w:val="-7"/>
          <w:lang w:val="pt-BR"/>
        </w:rPr>
        <w:t xml:space="preserve"> </w:t>
      </w:r>
      <w:r w:rsidR="00730886" w:rsidRPr="00B05699">
        <w:rPr>
          <w:spacing w:val="-3"/>
          <w:lang w:val="pt-BR"/>
        </w:rPr>
        <w:t>şi</w:t>
      </w:r>
      <w:r w:rsidR="00730886" w:rsidRPr="00B05699">
        <w:rPr>
          <w:spacing w:val="-9"/>
          <w:lang w:val="pt-BR"/>
        </w:rPr>
        <w:t xml:space="preserve"> </w:t>
      </w:r>
      <w:r w:rsidR="00730886" w:rsidRPr="00B05699">
        <w:rPr>
          <w:spacing w:val="-5"/>
          <w:lang w:val="pt-BR"/>
        </w:rPr>
        <w:t>lubrifianţilor</w:t>
      </w:r>
    </w:p>
    <w:p w14:paraId="7949D39F" w14:textId="60F742E1" w:rsidR="00730886" w:rsidRPr="00490C1A" w:rsidRDefault="00F94CCD">
      <w:pPr>
        <w:pStyle w:val="2"/>
        <w:kinsoku w:val="0"/>
        <w:overflowPunct w:val="0"/>
        <w:spacing w:line="184" w:lineRule="exact"/>
        <w:ind w:left="1586"/>
        <w:rPr>
          <w:b w:val="0"/>
          <w:bCs w:val="0"/>
          <w:i w:val="0"/>
          <w:iCs w:val="0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ED4A6AD" wp14:editId="7067067F">
                <wp:simplePos x="0" y="0"/>
                <wp:positionH relativeFrom="page">
                  <wp:posOffset>667385</wp:posOffset>
                </wp:positionH>
                <wp:positionV relativeFrom="paragraph">
                  <wp:posOffset>0</wp:posOffset>
                </wp:positionV>
                <wp:extent cx="6533515" cy="1130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113030"/>
                        </a:xfrm>
                        <a:custGeom>
                          <a:avLst/>
                          <a:gdLst>
                            <a:gd name="T0" fmla="*/ 0 w 10289"/>
                            <a:gd name="T1" fmla="*/ 177 h 178"/>
                            <a:gd name="T2" fmla="*/ 10288 w 10289"/>
                            <a:gd name="T3" fmla="*/ 177 h 178"/>
                            <a:gd name="T4" fmla="*/ 10288 w 10289"/>
                            <a:gd name="T5" fmla="*/ 0 h 178"/>
                            <a:gd name="T6" fmla="*/ 0 w 10289"/>
                            <a:gd name="T7" fmla="*/ 0 h 178"/>
                            <a:gd name="T8" fmla="*/ 0 w 10289"/>
                            <a:gd name="T9" fmla="*/ 177 h 1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289" h="178">
                              <a:moveTo>
                                <a:pt x="0" y="177"/>
                              </a:moveTo>
                              <a:lnTo>
                                <a:pt x="10288" y="177"/>
                              </a:lnTo>
                              <a:lnTo>
                                <a:pt x="10288" y="0"/>
                              </a:lnTo>
                              <a:lnTo>
                                <a:pt x="0" y="0"/>
                              </a:lnTo>
                              <a:lnTo>
                                <a:pt x="0" y="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836F5" id="Freeform 5" o:spid="_x0000_s1026" style="position:absolute;margin-left:52.55pt;margin-top:0;width:514.45pt;height:8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89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" o:allowincell="f" path="m,177r10288,l10288,,,,,177xe" stroked="f">
                <v:path arrowok="t" o:connecttype="custom" o:connectlocs="0,112395;6532880,112395;6532880,0;0,0;0,112395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F0B36A1" wp14:editId="582B0651">
                <wp:simplePos x="0" y="0"/>
                <wp:positionH relativeFrom="page">
                  <wp:posOffset>4565650</wp:posOffset>
                </wp:positionH>
                <wp:positionV relativeFrom="paragraph">
                  <wp:posOffset>806450</wp:posOffset>
                </wp:positionV>
                <wp:extent cx="2615565" cy="12700"/>
                <wp:effectExtent l="0" t="0" r="0" b="0"/>
                <wp:wrapNone/>
                <wp:docPr id="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15565" cy="12700"/>
                        </a:xfrm>
                        <a:custGeom>
                          <a:avLst/>
                          <a:gdLst>
                            <a:gd name="T0" fmla="*/ 0 w 4119"/>
                            <a:gd name="T1" fmla="*/ 0 h 20"/>
                            <a:gd name="T2" fmla="*/ 4118 w 4119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119" h="20">
                              <a:moveTo>
                                <a:pt x="0" y="0"/>
                              </a:moveTo>
                              <a:lnTo>
                                <a:pt x="4118" y="0"/>
                              </a:lnTo>
                            </a:path>
                          </a:pathLst>
                        </a:custGeom>
                        <a:noFill/>
                        <a:ln w="1041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9E6A7E8" id="Freeform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59.5pt,63.5pt,565.4pt,63.5pt" coordsize="411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" o:allowincell="f" filled="f" strokeweight=".28925mm">
                <v:path arrowok="t" o:connecttype="custom" o:connectlocs="0,0;2614930,0" o:connectangles="0,0"/>
                <w10:wrap anchorx="page"/>
              </v:polyline>
            </w:pict>
          </mc:Fallback>
        </mc:AlternateContent>
      </w:r>
      <w:r w:rsidR="00730886" w:rsidRPr="00490C1A">
        <w:rPr>
          <w:spacing w:val="-5"/>
          <w:lang w:val="ru-RU"/>
        </w:rPr>
        <w:t>СПРАВОЧНО:</w:t>
      </w:r>
      <w:r w:rsidR="00730886" w:rsidRPr="00490C1A">
        <w:rPr>
          <w:lang w:val="ru-RU"/>
        </w:rPr>
        <w:t xml:space="preserve"> </w:t>
      </w:r>
      <w:r w:rsidR="00730886" w:rsidRPr="00490C1A">
        <w:rPr>
          <w:spacing w:val="-5"/>
          <w:lang w:val="ru-RU"/>
        </w:rPr>
        <w:t>Расходы</w:t>
      </w:r>
      <w:r w:rsidR="00730886" w:rsidRPr="00490C1A">
        <w:rPr>
          <w:spacing w:val="-12"/>
          <w:lang w:val="ru-RU"/>
        </w:rPr>
        <w:t xml:space="preserve"> </w:t>
      </w:r>
      <w:r w:rsidR="00730886" w:rsidRPr="00490C1A">
        <w:rPr>
          <w:spacing w:val="-5"/>
          <w:lang w:val="ru-RU"/>
        </w:rPr>
        <w:t>отчитывающегося</w:t>
      </w:r>
      <w:r w:rsidR="00730886" w:rsidRPr="00490C1A">
        <w:rPr>
          <w:spacing w:val="-11"/>
          <w:lang w:val="ru-RU"/>
        </w:rPr>
        <w:t xml:space="preserve"> </w:t>
      </w:r>
      <w:r w:rsidR="00730886" w:rsidRPr="00490C1A">
        <w:rPr>
          <w:spacing w:val="-5"/>
          <w:lang w:val="ru-RU"/>
        </w:rPr>
        <w:t>предприятия</w:t>
      </w:r>
      <w:r w:rsidR="00730886" w:rsidRPr="00490C1A">
        <w:rPr>
          <w:spacing w:val="-11"/>
          <w:lang w:val="ru-RU"/>
        </w:rPr>
        <w:t xml:space="preserve"> </w:t>
      </w:r>
      <w:r w:rsidR="00730886" w:rsidRPr="00490C1A">
        <w:rPr>
          <w:spacing w:val="-4"/>
          <w:lang w:val="ru-RU"/>
        </w:rPr>
        <w:t>на</w:t>
      </w:r>
      <w:r w:rsidR="00730886" w:rsidRPr="00490C1A">
        <w:rPr>
          <w:spacing w:val="-8"/>
          <w:lang w:val="ru-RU"/>
        </w:rPr>
        <w:t xml:space="preserve"> </w:t>
      </w:r>
      <w:r w:rsidR="00730886" w:rsidRPr="00490C1A">
        <w:rPr>
          <w:spacing w:val="-5"/>
          <w:lang w:val="ru-RU"/>
        </w:rPr>
        <w:t>приобретение</w:t>
      </w:r>
      <w:r w:rsidR="00730886" w:rsidRPr="00490C1A">
        <w:rPr>
          <w:spacing w:val="-13"/>
          <w:lang w:val="ru-RU"/>
        </w:rPr>
        <w:t xml:space="preserve"> </w:t>
      </w:r>
      <w:r w:rsidR="00730886" w:rsidRPr="00490C1A">
        <w:rPr>
          <w:spacing w:val="-5"/>
          <w:lang w:val="ru-RU"/>
        </w:rPr>
        <w:t>топлива</w:t>
      </w:r>
      <w:r w:rsidR="00730886" w:rsidRPr="00490C1A">
        <w:rPr>
          <w:spacing w:val="-11"/>
          <w:lang w:val="ru-RU"/>
        </w:rPr>
        <w:t xml:space="preserve"> </w:t>
      </w:r>
      <w:r w:rsidR="00730886" w:rsidRPr="00490C1A">
        <w:rPr>
          <w:lang w:val="ru-RU"/>
        </w:rPr>
        <w:t>и</w:t>
      </w:r>
      <w:r w:rsidR="00730886" w:rsidRPr="00490C1A">
        <w:rPr>
          <w:spacing w:val="-11"/>
          <w:lang w:val="ru-RU"/>
        </w:rPr>
        <w:t xml:space="preserve"> </w:t>
      </w:r>
      <w:r w:rsidR="00730886" w:rsidRPr="00490C1A">
        <w:rPr>
          <w:spacing w:val="-5"/>
          <w:lang w:val="ru-RU"/>
        </w:rPr>
        <w:t>горюче-смазочных</w:t>
      </w:r>
      <w:r w:rsidR="00730886" w:rsidRPr="00490C1A">
        <w:rPr>
          <w:spacing w:val="-11"/>
          <w:lang w:val="ru-RU"/>
        </w:rPr>
        <w:t xml:space="preserve"> </w:t>
      </w:r>
      <w:r w:rsidR="00730886" w:rsidRPr="00490C1A">
        <w:rPr>
          <w:spacing w:val="-6"/>
          <w:lang w:val="ru-RU"/>
        </w:rPr>
        <w:t>материалов</w:t>
      </w:r>
    </w:p>
    <w:p w14:paraId="20487220" w14:textId="77777777" w:rsidR="00730886" w:rsidRPr="00490C1A" w:rsidRDefault="00730886">
      <w:pPr>
        <w:pStyle w:val="a3"/>
        <w:kinsoku w:val="0"/>
        <w:overflowPunct w:val="0"/>
        <w:spacing w:before="9"/>
        <w:ind w:left="0"/>
        <w:rPr>
          <w:b/>
          <w:bCs/>
          <w:sz w:val="9"/>
          <w:szCs w:val="9"/>
          <w:lang w:val="ru-RU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7"/>
        <w:gridCol w:w="2035"/>
        <w:gridCol w:w="2076"/>
        <w:gridCol w:w="2036"/>
      </w:tblGrid>
      <w:tr w:rsidR="00730886" w:rsidRPr="00D00257" w14:paraId="199BF770" w14:textId="77777777">
        <w:trPr>
          <w:trHeight w:hRule="exact" w:val="1033"/>
        </w:trPr>
        <w:tc>
          <w:tcPr>
            <w:tcW w:w="4217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64EF6BE" w14:textId="77777777" w:rsidR="00730886" w:rsidRPr="00490C1A" w:rsidRDefault="00730886">
            <w:pPr>
              <w:pStyle w:val="TableParagraph"/>
              <w:kinsoku w:val="0"/>
              <w:overflowPunct w:val="0"/>
              <w:rPr>
                <w:b/>
                <w:bCs/>
                <w:i/>
                <w:iCs/>
                <w:sz w:val="18"/>
                <w:szCs w:val="18"/>
                <w:lang w:val="ru-RU"/>
              </w:rPr>
            </w:pPr>
          </w:p>
          <w:p w14:paraId="6E5C8494" w14:textId="77777777" w:rsidR="00730886" w:rsidRPr="00490C1A" w:rsidRDefault="00730886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i/>
                <w:iCs/>
                <w:sz w:val="18"/>
                <w:szCs w:val="18"/>
                <w:lang w:val="ru-RU"/>
              </w:rPr>
            </w:pPr>
          </w:p>
          <w:p w14:paraId="6E570C63" w14:textId="77777777" w:rsidR="00730886" w:rsidRDefault="00730886">
            <w:pPr>
              <w:pStyle w:val="TableParagraph"/>
              <w:kinsoku w:val="0"/>
              <w:overflowPunct w:val="0"/>
              <w:ind w:left="54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t>Ţara</w:t>
            </w:r>
            <w:proofErr w:type="spellEnd"/>
            <w:r>
              <w:rPr>
                <w:spacing w:val="-10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nerezidentului</w:t>
            </w:r>
            <w:proofErr w:type="spellEnd"/>
          </w:p>
          <w:p w14:paraId="1C831E17" w14:textId="77777777" w:rsidR="00730886" w:rsidRDefault="00730886">
            <w:pPr>
              <w:pStyle w:val="TableParagraph"/>
              <w:kinsoku w:val="0"/>
              <w:overflowPunct w:val="0"/>
              <w:spacing w:before="158"/>
              <w:ind w:left="57"/>
              <w:jc w:val="center"/>
            </w:pPr>
            <w:proofErr w:type="spellStart"/>
            <w:r>
              <w:rPr>
                <w:i/>
                <w:iCs/>
                <w:spacing w:val="-1"/>
                <w:sz w:val="18"/>
                <w:szCs w:val="18"/>
              </w:rPr>
              <w:t>Страна</w:t>
            </w:r>
            <w:proofErr w:type="spellEnd"/>
            <w:r>
              <w:rPr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pacing w:val="-1"/>
                <w:sz w:val="18"/>
                <w:szCs w:val="18"/>
              </w:rPr>
              <w:t>нерезидента</w:t>
            </w:r>
            <w:proofErr w:type="spellEnd"/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D261006" w14:textId="77777777" w:rsidR="00730886" w:rsidRDefault="00730886">
            <w:pPr>
              <w:pStyle w:val="TableParagraph"/>
              <w:kinsoku w:val="0"/>
              <w:overflowPunct w:val="0"/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6841B4CE" w14:textId="77777777" w:rsidR="00730886" w:rsidRDefault="00730886">
            <w:pPr>
              <w:pStyle w:val="TableParagraph"/>
              <w:kinsoku w:val="0"/>
              <w:overflowPunct w:val="0"/>
              <w:rPr>
                <w:b/>
                <w:bCs/>
                <w:i/>
                <w:iCs/>
                <w:sz w:val="18"/>
                <w:szCs w:val="18"/>
              </w:rPr>
            </w:pPr>
          </w:p>
          <w:p w14:paraId="3BC24224" w14:textId="77777777" w:rsidR="00730886" w:rsidRDefault="00730886">
            <w:pPr>
              <w:pStyle w:val="TableParagraph"/>
              <w:kinsoku w:val="0"/>
              <w:overflowPunct w:val="0"/>
              <w:spacing w:before="113"/>
              <w:ind w:right="93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Cod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ţară</w:t>
            </w:r>
            <w:proofErr w:type="spellEnd"/>
          </w:p>
          <w:p w14:paraId="267029DC" w14:textId="77777777" w:rsidR="00730886" w:rsidRDefault="00730886">
            <w:pPr>
              <w:pStyle w:val="TableParagraph"/>
              <w:kinsoku w:val="0"/>
              <w:overflowPunct w:val="0"/>
              <w:spacing w:before="143" w:line="155" w:lineRule="exact"/>
              <w:ind w:right="94"/>
              <w:jc w:val="center"/>
            </w:pPr>
            <w:proofErr w:type="spellStart"/>
            <w:r>
              <w:rPr>
                <w:i/>
                <w:iCs/>
                <w:spacing w:val="-2"/>
                <w:sz w:val="18"/>
                <w:szCs w:val="18"/>
              </w:rPr>
              <w:t>Код</w:t>
            </w:r>
            <w:proofErr w:type="spellEnd"/>
            <w:r>
              <w:rPr>
                <w:i/>
                <w:iCs/>
                <w:spacing w:val="-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pacing w:val="-4"/>
                <w:sz w:val="18"/>
                <w:szCs w:val="18"/>
              </w:rPr>
              <w:t>страны</w:t>
            </w:r>
            <w:proofErr w:type="spellEnd"/>
          </w:p>
        </w:tc>
        <w:tc>
          <w:tcPr>
            <w:tcW w:w="4112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38029B0A" w14:textId="77777777" w:rsidR="00730886" w:rsidRPr="00B05699" w:rsidRDefault="00730886">
            <w:pPr>
              <w:pStyle w:val="TableParagraph"/>
              <w:kinsoku w:val="0"/>
              <w:overflowPunct w:val="0"/>
              <w:spacing w:before="48" w:line="172" w:lineRule="exact"/>
              <w:ind w:left="695" w:right="571"/>
              <w:jc w:val="center"/>
              <w:rPr>
                <w:sz w:val="12"/>
                <w:szCs w:val="12"/>
                <w:lang w:val="pt-BR"/>
              </w:rPr>
            </w:pPr>
            <w:r w:rsidRPr="00B05699">
              <w:rPr>
                <w:spacing w:val="-3"/>
                <w:sz w:val="18"/>
                <w:szCs w:val="18"/>
                <w:lang w:val="pt-BR"/>
              </w:rPr>
              <w:t>Valoarea</w:t>
            </w:r>
            <w:r w:rsidRPr="00B05699">
              <w:rPr>
                <w:spacing w:val="-8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pacing w:val="-4"/>
                <w:sz w:val="18"/>
                <w:szCs w:val="18"/>
                <w:lang w:val="pt-BR"/>
              </w:rPr>
              <w:t xml:space="preserve">combustibilului </w:t>
            </w:r>
            <w:r w:rsidRPr="00B05699">
              <w:rPr>
                <w:spacing w:val="-3"/>
                <w:sz w:val="18"/>
                <w:szCs w:val="18"/>
                <w:lang w:val="pt-BR"/>
              </w:rPr>
              <w:t>şi</w:t>
            </w:r>
            <w:r w:rsidRPr="00B05699">
              <w:rPr>
                <w:spacing w:val="-7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pacing w:val="-3"/>
                <w:sz w:val="18"/>
                <w:szCs w:val="18"/>
                <w:lang w:val="pt-BR"/>
              </w:rPr>
              <w:t>lubrifianţilor</w:t>
            </w:r>
            <w:r w:rsidRPr="00B05699">
              <w:rPr>
                <w:spacing w:val="23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z w:val="18"/>
                <w:szCs w:val="18"/>
                <w:lang w:val="pt-BR"/>
              </w:rPr>
              <w:t>procuraţi</w:t>
            </w:r>
            <w:r w:rsidRPr="00B05699">
              <w:rPr>
                <w:spacing w:val="-2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z w:val="18"/>
                <w:szCs w:val="18"/>
                <w:lang w:val="pt-BR"/>
              </w:rPr>
              <w:t>de</w:t>
            </w:r>
            <w:r w:rsidRPr="00B05699">
              <w:rPr>
                <w:spacing w:val="-1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z w:val="18"/>
                <w:szCs w:val="18"/>
                <w:lang w:val="pt-BR"/>
              </w:rPr>
              <w:t>la</w:t>
            </w:r>
            <w:r w:rsidRPr="00B05699">
              <w:rPr>
                <w:spacing w:val="-3"/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spacing w:val="-1"/>
                <w:sz w:val="18"/>
                <w:szCs w:val="18"/>
                <w:lang w:val="pt-BR"/>
              </w:rPr>
              <w:t>nerezidenţi</w:t>
            </w:r>
            <w:r w:rsidRPr="00B05699">
              <w:rPr>
                <w:sz w:val="18"/>
                <w:szCs w:val="18"/>
                <w:lang w:val="pt-BR"/>
              </w:rPr>
              <w:t xml:space="preserve"> </w:t>
            </w:r>
            <w:r w:rsidRPr="00B05699">
              <w:rPr>
                <w:position w:val="6"/>
                <w:sz w:val="12"/>
                <w:szCs w:val="12"/>
                <w:lang w:val="pt-BR"/>
              </w:rPr>
              <w:t>1</w:t>
            </w:r>
          </w:p>
          <w:p w14:paraId="5702985C" w14:textId="77777777" w:rsidR="00730886" w:rsidRPr="00490C1A" w:rsidRDefault="00730886">
            <w:pPr>
              <w:pStyle w:val="TableParagraph"/>
              <w:kinsoku w:val="0"/>
              <w:overflowPunct w:val="0"/>
              <w:spacing w:before="1" w:line="172" w:lineRule="exact"/>
              <w:ind w:left="615" w:right="493"/>
              <w:jc w:val="center"/>
              <w:rPr>
                <w:lang w:val="ru-RU"/>
              </w:rPr>
            </w:pPr>
            <w:r w:rsidRPr="00490C1A">
              <w:rPr>
                <w:i/>
                <w:iCs/>
                <w:spacing w:val="-3"/>
                <w:sz w:val="18"/>
                <w:szCs w:val="18"/>
                <w:lang w:val="ru-RU"/>
              </w:rPr>
              <w:t>Стоимость</w:t>
            </w:r>
            <w:r w:rsidRPr="00490C1A">
              <w:rPr>
                <w:i/>
                <w:iCs/>
                <w:spacing w:val="-5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3"/>
                <w:sz w:val="18"/>
                <w:szCs w:val="18"/>
                <w:lang w:val="ru-RU"/>
              </w:rPr>
              <w:t>приобретенного</w:t>
            </w:r>
            <w:r w:rsidRPr="00490C1A">
              <w:rPr>
                <w:i/>
                <w:iCs/>
                <w:spacing w:val="-4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2"/>
                <w:sz w:val="18"/>
                <w:szCs w:val="18"/>
                <w:lang w:val="ru-RU"/>
              </w:rPr>
              <w:t>топлива</w:t>
            </w:r>
            <w:r w:rsidRPr="00490C1A">
              <w:rPr>
                <w:i/>
                <w:iCs/>
                <w:spacing w:val="-5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z w:val="18"/>
                <w:szCs w:val="18"/>
                <w:lang w:val="ru-RU"/>
              </w:rPr>
              <w:t>и</w:t>
            </w:r>
            <w:r w:rsidRPr="00490C1A">
              <w:rPr>
                <w:i/>
                <w:iCs/>
                <w:spacing w:val="29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2"/>
                <w:sz w:val="18"/>
                <w:szCs w:val="18"/>
                <w:lang w:val="ru-RU"/>
              </w:rPr>
              <w:t>горюче-смазочных</w:t>
            </w:r>
            <w:r w:rsidRPr="00490C1A">
              <w:rPr>
                <w:i/>
                <w:iCs/>
                <w:spacing w:val="-3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2"/>
                <w:sz w:val="18"/>
                <w:szCs w:val="18"/>
                <w:lang w:val="ru-RU"/>
              </w:rPr>
              <w:t>материалов</w:t>
            </w:r>
            <w:r w:rsidRPr="00490C1A">
              <w:rPr>
                <w:i/>
                <w:iCs/>
                <w:spacing w:val="-1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z w:val="18"/>
                <w:szCs w:val="18"/>
                <w:lang w:val="ru-RU"/>
              </w:rPr>
              <w:t>от</w:t>
            </w:r>
            <w:r w:rsidRPr="00490C1A">
              <w:rPr>
                <w:i/>
                <w:iCs/>
                <w:spacing w:val="35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1"/>
                <w:sz w:val="18"/>
                <w:szCs w:val="18"/>
                <w:lang w:val="ru-RU"/>
              </w:rPr>
              <w:t>нерезидентов</w:t>
            </w:r>
            <w:r w:rsidRPr="00490C1A">
              <w:rPr>
                <w:i/>
                <w:iCs/>
                <w:spacing w:val="1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position w:val="6"/>
                <w:sz w:val="12"/>
                <w:szCs w:val="12"/>
                <w:lang w:val="ru-RU"/>
              </w:rPr>
              <w:t>1</w:t>
            </w:r>
          </w:p>
        </w:tc>
      </w:tr>
      <w:tr w:rsidR="00730886" w14:paraId="27E8D1FE" w14:textId="77777777">
        <w:trPr>
          <w:trHeight w:hRule="exact" w:val="515"/>
        </w:trPr>
        <w:tc>
          <w:tcPr>
            <w:tcW w:w="42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F703A63" w14:textId="77777777" w:rsidR="00730886" w:rsidRPr="00490C1A" w:rsidRDefault="00730886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CB25E" w14:textId="77777777" w:rsidR="00730886" w:rsidRPr="00490C1A" w:rsidRDefault="00730886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3A826" w14:textId="72D2AD78" w:rsidR="00730886" w:rsidRPr="00490C1A" w:rsidRDefault="00730886">
            <w:pPr>
              <w:pStyle w:val="TableParagraph"/>
              <w:kinsoku w:val="0"/>
              <w:overflowPunct w:val="0"/>
              <w:spacing w:line="121" w:lineRule="exact"/>
              <w:ind w:right="55"/>
              <w:jc w:val="center"/>
              <w:rPr>
                <w:spacing w:val="-1"/>
                <w:sz w:val="18"/>
                <w:szCs w:val="18"/>
                <w:lang w:val="ru-RU"/>
              </w:rPr>
            </w:pPr>
            <w:r>
              <w:rPr>
                <w:spacing w:val="-5"/>
                <w:sz w:val="18"/>
                <w:szCs w:val="18"/>
              </w:rPr>
              <w:t>mii</w:t>
            </w:r>
            <w:r w:rsidRPr="00490C1A">
              <w:rPr>
                <w:spacing w:val="-9"/>
                <w:sz w:val="18"/>
                <w:szCs w:val="18"/>
                <w:lang w:val="ru-RU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lei</w:t>
            </w:r>
            <w:r w:rsidRPr="00490C1A">
              <w:rPr>
                <w:spacing w:val="-9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b/>
                <w:bCs/>
                <w:spacing w:val="-2"/>
                <w:sz w:val="18"/>
                <w:szCs w:val="18"/>
                <w:lang w:val="ru-RU"/>
              </w:rPr>
              <w:t>(</w:t>
            </w:r>
            <w:r>
              <w:rPr>
                <w:spacing w:val="-2"/>
                <w:sz w:val="18"/>
                <w:szCs w:val="18"/>
              </w:rPr>
              <w:t>cu</w:t>
            </w:r>
            <w:r w:rsidRPr="00490C1A">
              <w:rPr>
                <w:spacing w:val="2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spacing w:val="-1"/>
                <w:sz w:val="18"/>
                <w:szCs w:val="18"/>
              </w:rPr>
              <w:t>zecimale</w:t>
            </w:r>
            <w:proofErr w:type="spellEnd"/>
            <w:r w:rsidRPr="00490C1A">
              <w:rPr>
                <w:spacing w:val="-1"/>
                <w:sz w:val="18"/>
                <w:szCs w:val="18"/>
                <w:lang w:val="ru-RU"/>
              </w:rPr>
              <w:t>)</w:t>
            </w:r>
          </w:p>
          <w:p w14:paraId="4BE69824" w14:textId="77777777" w:rsidR="00730886" w:rsidRPr="00490C1A" w:rsidRDefault="00730886">
            <w:pPr>
              <w:pStyle w:val="TableParagraph"/>
              <w:kinsoku w:val="0"/>
              <w:overflowPunct w:val="0"/>
              <w:spacing w:before="9" w:line="180" w:lineRule="exact"/>
              <w:ind w:left="87" w:right="143"/>
              <w:jc w:val="center"/>
              <w:rPr>
                <w:lang w:val="ru-RU"/>
              </w:rPr>
            </w:pPr>
            <w:r w:rsidRPr="00490C1A">
              <w:rPr>
                <w:i/>
                <w:iCs/>
                <w:spacing w:val="-5"/>
                <w:sz w:val="18"/>
                <w:szCs w:val="18"/>
                <w:lang w:val="ru-RU"/>
              </w:rPr>
              <w:t>тыс.</w:t>
            </w:r>
            <w:r w:rsidRPr="00490C1A">
              <w:rPr>
                <w:i/>
                <w:iCs/>
                <w:spacing w:val="-9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3"/>
                <w:sz w:val="18"/>
                <w:szCs w:val="18"/>
                <w:lang w:val="ru-RU"/>
              </w:rPr>
              <w:t>лей</w:t>
            </w:r>
            <w:r w:rsidRPr="00490C1A">
              <w:rPr>
                <w:i/>
                <w:iCs/>
                <w:spacing w:val="-6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3"/>
                <w:sz w:val="18"/>
                <w:szCs w:val="18"/>
                <w:lang w:val="ru-RU"/>
              </w:rPr>
              <w:t>(с</w:t>
            </w:r>
            <w:r w:rsidRPr="00490C1A">
              <w:rPr>
                <w:i/>
                <w:iCs/>
                <w:spacing w:val="-1"/>
                <w:sz w:val="18"/>
                <w:szCs w:val="18"/>
                <w:lang w:val="ru-RU"/>
              </w:rPr>
              <w:t xml:space="preserve"> десятичным</w:t>
            </w:r>
            <w:r w:rsidRPr="00490C1A">
              <w:rPr>
                <w:i/>
                <w:iCs/>
                <w:spacing w:val="25"/>
                <w:sz w:val="18"/>
                <w:szCs w:val="18"/>
                <w:lang w:val="ru-RU"/>
              </w:rPr>
              <w:t xml:space="preserve"> </w:t>
            </w:r>
            <w:r w:rsidRPr="00490C1A">
              <w:rPr>
                <w:i/>
                <w:iCs/>
                <w:spacing w:val="-1"/>
                <w:sz w:val="18"/>
                <w:szCs w:val="18"/>
                <w:lang w:val="ru-RU"/>
              </w:rPr>
              <w:t>знаком)</w:t>
            </w:r>
          </w:p>
        </w:tc>
        <w:tc>
          <w:tcPr>
            <w:tcW w:w="2036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8676ADA" w14:textId="77777777" w:rsidR="00730886" w:rsidRDefault="00730886">
            <w:pPr>
              <w:pStyle w:val="TableParagraph"/>
              <w:kinsoku w:val="0"/>
              <w:overflowPunct w:val="0"/>
              <w:spacing w:before="17" w:line="193" w:lineRule="exact"/>
              <w:ind w:left="167"/>
              <w:jc w:val="center"/>
              <w:rPr>
                <w:spacing w:val="-2"/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dolari</w:t>
            </w:r>
            <w:proofErr w:type="spellEnd"/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SUA</w:t>
            </w:r>
          </w:p>
          <w:p w14:paraId="627B1BDD" w14:textId="77777777" w:rsidR="00730886" w:rsidRDefault="00730886">
            <w:pPr>
              <w:pStyle w:val="TableParagraph"/>
              <w:kinsoku w:val="0"/>
              <w:overflowPunct w:val="0"/>
              <w:spacing w:line="193" w:lineRule="exact"/>
              <w:ind w:left="164"/>
              <w:jc w:val="center"/>
            </w:pPr>
            <w:proofErr w:type="spellStart"/>
            <w:r>
              <w:rPr>
                <w:i/>
                <w:iCs/>
                <w:spacing w:val="-3"/>
                <w:sz w:val="18"/>
                <w:szCs w:val="18"/>
              </w:rPr>
              <w:t>долларов</w:t>
            </w:r>
            <w:proofErr w:type="spellEnd"/>
            <w:r>
              <w:rPr>
                <w:i/>
                <w:iCs/>
                <w:spacing w:val="-4"/>
                <w:sz w:val="18"/>
                <w:szCs w:val="18"/>
              </w:rPr>
              <w:t xml:space="preserve"> </w:t>
            </w:r>
            <w:r>
              <w:rPr>
                <w:i/>
                <w:iCs/>
                <w:spacing w:val="-2"/>
                <w:sz w:val="18"/>
                <w:szCs w:val="18"/>
              </w:rPr>
              <w:t>США</w:t>
            </w:r>
          </w:p>
        </w:tc>
      </w:tr>
      <w:tr w:rsidR="00730886" w14:paraId="3BC3B310" w14:textId="77777777">
        <w:trPr>
          <w:trHeight w:hRule="exact" w:val="25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CCB58C" w14:textId="77777777" w:rsidR="00730886" w:rsidRDefault="00730886">
            <w:pPr>
              <w:pStyle w:val="TableParagraph"/>
              <w:kinsoku w:val="0"/>
              <w:overflowPunct w:val="0"/>
              <w:spacing w:line="201" w:lineRule="exact"/>
              <w:ind w:right="25"/>
              <w:jc w:val="center"/>
            </w:pPr>
            <w:r>
              <w:rPr>
                <w:sz w:val="18"/>
                <w:szCs w:val="18"/>
              </w:rPr>
              <w:t>А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D7F25" w14:textId="77777777" w:rsidR="00730886" w:rsidRDefault="00730886">
            <w:pPr>
              <w:pStyle w:val="TableParagraph"/>
              <w:kinsoku w:val="0"/>
              <w:overflowPunct w:val="0"/>
              <w:spacing w:line="201" w:lineRule="exact"/>
              <w:ind w:right="117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38CA0" w14:textId="77777777" w:rsidR="00730886" w:rsidRDefault="00730886">
            <w:pPr>
              <w:pStyle w:val="TableParagraph"/>
              <w:kinsoku w:val="0"/>
              <w:overflowPunct w:val="0"/>
              <w:spacing w:line="201" w:lineRule="exact"/>
              <w:ind w:right="1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296BC55" w14:textId="77777777" w:rsidR="00730886" w:rsidRDefault="00730886">
            <w:pPr>
              <w:pStyle w:val="TableParagraph"/>
              <w:kinsoku w:val="0"/>
              <w:overflowPunct w:val="0"/>
              <w:spacing w:line="201" w:lineRule="exact"/>
              <w:ind w:right="138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30886" w14:paraId="7F35C0D9" w14:textId="77777777" w:rsidTr="00C175FB">
        <w:trPr>
          <w:trHeight w:hRule="exact" w:val="2145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B950C4" w14:textId="77777777" w:rsidR="00730886" w:rsidRDefault="00730886">
            <w:pPr>
              <w:pStyle w:val="TableParagraph"/>
              <w:kinsoku w:val="0"/>
              <w:overflowPunct w:val="0"/>
              <w:spacing w:before="75"/>
              <w:ind w:left="148"/>
            </w:pPr>
            <w:r>
              <w:rPr>
                <w:b/>
                <w:bCs/>
                <w:spacing w:val="3"/>
                <w:sz w:val="18"/>
                <w:szCs w:val="18"/>
              </w:rPr>
              <w:t>TOTAL</w:t>
            </w:r>
            <w:r>
              <w:rPr>
                <w:b/>
                <w:bCs/>
                <w:spacing w:val="7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pacing w:val="8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spacing w:val="2"/>
                <w:sz w:val="18"/>
                <w:szCs w:val="18"/>
              </w:rPr>
              <w:t>ВСЕГО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C54E2" w14:textId="2E9F266C" w:rsidR="00730886" w:rsidRDefault="008F6CBC">
            <w:r w:rsidRPr="008F6CBC">
              <w:t xml:space="preserve">Este </w:t>
            </w:r>
            <w:proofErr w:type="spellStart"/>
            <w:r w:rsidRPr="008F6CBC">
              <w:t>necesar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să</w:t>
            </w:r>
            <w:proofErr w:type="spellEnd"/>
            <w:r w:rsidRPr="008F6CBC">
              <w:t xml:space="preserve"> se </w:t>
            </w:r>
            <w:proofErr w:type="spellStart"/>
            <w:r w:rsidRPr="008F6CBC">
              <w:t>colecteze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toți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indicatorii</w:t>
            </w:r>
            <w:proofErr w:type="spellEnd"/>
            <w:r w:rsidRPr="008F6CBC">
              <w:t xml:space="preserve"> din </w:t>
            </w:r>
            <w:proofErr w:type="spellStart"/>
            <w:r w:rsidRPr="008F6CBC">
              <w:t>rinduri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în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conformitate</w:t>
            </w:r>
            <w:proofErr w:type="spellEnd"/>
            <w:r w:rsidRPr="008F6CBC">
              <w:t xml:space="preserve"> cu </w:t>
            </w:r>
            <w:proofErr w:type="spellStart"/>
            <w:r w:rsidRPr="008F6CBC">
              <w:t>aceste</w:t>
            </w:r>
            <w:proofErr w:type="spellEnd"/>
            <w:r w:rsidRPr="008F6CBC">
              <w:t xml:space="preserve"> </w:t>
            </w:r>
            <w:proofErr w:type="spellStart"/>
            <w:r w:rsidRPr="008F6CBC">
              <w:t>capitule</w:t>
            </w:r>
            <w:proofErr w:type="spellEnd"/>
            <w:r w:rsidRPr="008F6CBC">
              <w:t>.</w:t>
            </w:r>
            <w:r w:rsidR="00C175FB">
              <w:t xml:space="preserve"> </w:t>
            </w:r>
            <w:proofErr w:type="spellStart"/>
            <w:r w:rsidR="00C175FB" w:rsidRPr="00C175FB">
              <w:t>în</w:t>
            </w:r>
            <w:proofErr w:type="spellEnd"/>
            <w:r w:rsidR="00C175FB" w:rsidRPr="00C175FB">
              <w:t xml:space="preserve"> </w:t>
            </w:r>
            <w:proofErr w:type="spellStart"/>
            <w:r w:rsidR="00C175FB" w:rsidRPr="00C175FB">
              <w:t>toate</w:t>
            </w:r>
            <w:proofErr w:type="spellEnd"/>
            <w:r w:rsidR="00C175FB" w:rsidRPr="00C175FB">
              <w:t xml:space="preserve"> </w:t>
            </w:r>
            <w:r w:rsidR="00C175FB">
              <w:t>rind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283C" w14:textId="77777777" w:rsidR="00730886" w:rsidRDefault="00730886"/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6E1603C" w14:textId="77777777" w:rsidR="00730886" w:rsidRDefault="00730886"/>
        </w:tc>
      </w:tr>
      <w:tr w:rsidR="00205A32" w:rsidRPr="00D00257" w14:paraId="152B209B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3449FB" w14:textId="42D5B1CD" w:rsidR="00205A32" w:rsidRPr="00490C1A" w:rsidRDefault="00205A32" w:rsidP="00205A32">
            <w:pPr>
              <w:pStyle w:val="TableParagraph"/>
              <w:kinsoku w:val="0"/>
              <w:overflowPunct w:val="0"/>
              <w:spacing w:before="73"/>
              <w:ind w:firstLine="228"/>
              <w:rPr>
                <w:lang w:val="ru-RU"/>
              </w:rPr>
            </w:pPr>
            <w:r w:rsidRPr="00CB2F94">
              <w:rPr>
                <w:color w:val="000000"/>
                <w:spacing w:val="-1"/>
                <w:sz w:val="20"/>
                <w:lang w:val="ro-RO"/>
              </w:rPr>
              <w:t>din care</w:t>
            </w:r>
            <w:r w:rsidRPr="00205A32">
              <w:rPr>
                <w:color w:val="000000"/>
                <w:spacing w:val="-1"/>
                <w:sz w:val="20"/>
                <w:lang w:val="ru-RU"/>
              </w:rPr>
              <w:t xml:space="preserve"> </w:t>
            </w:r>
            <w:r>
              <w:rPr>
                <w:color w:val="000000"/>
                <w:spacing w:val="-1"/>
                <w:sz w:val="20"/>
                <w:lang w:val="ro-RO"/>
              </w:rPr>
              <w:t>ț</w:t>
            </w:r>
            <w:r w:rsidRPr="00CB2F94">
              <w:rPr>
                <w:color w:val="000000"/>
                <w:spacing w:val="-1"/>
                <w:sz w:val="20"/>
                <w:lang w:val="ro-RO"/>
              </w:rPr>
              <w:t>ările</w:t>
            </w:r>
            <w:r>
              <w:rPr>
                <w:color w:val="000000"/>
                <w:spacing w:val="-1"/>
                <w:sz w:val="20"/>
                <w:lang w:val="ro-RO"/>
              </w:rPr>
              <w:t xml:space="preserve">: </w:t>
            </w:r>
            <w:r w:rsidRPr="00205A32">
              <w:rPr>
                <w:color w:val="000000"/>
                <w:spacing w:val="-1"/>
                <w:sz w:val="20"/>
                <w:lang w:val="ru-RU"/>
              </w:rPr>
              <w:t xml:space="preserve"> / </w:t>
            </w:r>
            <w:r w:rsidRPr="00205A32">
              <w:rPr>
                <w:i/>
                <w:iCs/>
                <w:color w:val="000000"/>
                <w:spacing w:val="-1"/>
                <w:sz w:val="20"/>
                <w:lang w:val="ru-RU"/>
              </w:rPr>
              <w:t>в том числе</w:t>
            </w:r>
            <w:r>
              <w:rPr>
                <w:i/>
                <w:iCs/>
                <w:color w:val="000000"/>
                <w:spacing w:val="-1"/>
                <w:sz w:val="20"/>
                <w:lang w:val="ro-RO"/>
              </w:rPr>
              <w:t xml:space="preserve"> </w:t>
            </w:r>
            <w:r w:rsidRPr="00205A32">
              <w:rPr>
                <w:i/>
                <w:iCs/>
                <w:color w:val="000000"/>
                <w:spacing w:val="-1"/>
                <w:sz w:val="20"/>
                <w:lang w:val="ru-RU"/>
              </w:rPr>
              <w:t>страны</w:t>
            </w:r>
            <w:r>
              <w:rPr>
                <w:i/>
                <w:iCs/>
                <w:color w:val="000000"/>
                <w:spacing w:val="-1"/>
                <w:sz w:val="20"/>
                <w:lang w:val="ro-RO"/>
              </w:rPr>
              <w:t>: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6F37C" w14:textId="77777777" w:rsidR="00205A32" w:rsidRPr="00490C1A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9298" w14:textId="77777777" w:rsidR="00205A32" w:rsidRPr="00490C1A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37FB40D" w14:textId="77777777" w:rsidR="00205A32" w:rsidRPr="00490C1A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02CBFF40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8E9188" w14:textId="1B12D892" w:rsidR="00205A32" w:rsidRPr="003E58ED" w:rsidRDefault="00205A32" w:rsidP="00205A32">
            <w:pPr>
              <w:pStyle w:val="TableParagraph"/>
              <w:kinsoku w:val="0"/>
              <w:overflowPunct w:val="0"/>
              <w:spacing w:before="73"/>
              <w:ind w:left="148"/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E33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6F33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4DB2AB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70AAD406" w14:textId="77777777">
        <w:trPr>
          <w:trHeight w:hRule="exact" w:val="378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0BE56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CB899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2B30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CBE205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7EAD2F85" w14:textId="77777777">
        <w:trPr>
          <w:trHeight w:hRule="exact" w:val="37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494CDD5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954B2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153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EF1D60A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399BC132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05051D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216D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3A9EC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AA9ED2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4D81473C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4F6C03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888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684C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E30B44A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2D6F7EE1" w14:textId="77777777">
        <w:trPr>
          <w:trHeight w:hRule="exact" w:val="37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96A62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32C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06C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28C5A43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2CFC7DB0" w14:textId="77777777">
        <w:trPr>
          <w:trHeight w:hRule="exact" w:val="36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633C9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8C8F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3AB7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34C87F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472AD6AF" w14:textId="77777777">
        <w:trPr>
          <w:trHeight w:hRule="exact" w:val="386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D6EA2B3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49E1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1DC4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33D7127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57CAD84A" w14:textId="77777777">
        <w:trPr>
          <w:trHeight w:hRule="exact" w:val="37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17AD88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1B4E4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586B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CDDE5EF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5B0C66BF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D8804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CEA45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43CC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B4D2EE1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13B07979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CE94B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BF676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FFB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51943B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6E10FB75" w14:textId="77777777">
        <w:trPr>
          <w:trHeight w:hRule="exact" w:val="383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30C8DB" w14:textId="15D8F3D2" w:rsidR="00205A32" w:rsidRPr="003E58ED" w:rsidRDefault="00205A32" w:rsidP="00205A32">
            <w:pPr>
              <w:pStyle w:val="TableParagraph"/>
              <w:kinsoku w:val="0"/>
              <w:overflowPunct w:val="0"/>
              <w:spacing w:before="71"/>
              <w:ind w:left="196"/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78B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C166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1853363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75183B0A" w14:textId="77777777">
        <w:trPr>
          <w:trHeight w:hRule="exact" w:val="369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C8BB4F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91CC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C91F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EF055CB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09613F47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9DD6DC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882DF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93C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E1E3EF0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4F83D125" w14:textId="77777777">
        <w:trPr>
          <w:trHeight w:hRule="exact" w:val="386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C54235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9ED0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7167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A057C71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3DBE6AC3" w14:textId="77777777">
        <w:trPr>
          <w:trHeight w:hRule="exact" w:val="37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EFB46F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E595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6D9E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8B2C864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5822A60B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D128AC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339F4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325ED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BC2B83B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7F1CCEE1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48E27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3D8D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2E7D4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C4988A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26FCDD1C" w14:textId="77777777">
        <w:trPr>
          <w:trHeight w:hRule="exact" w:val="38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398B65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56CB2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7BBAF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F80C4D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55C67922" w14:textId="77777777">
        <w:trPr>
          <w:trHeight w:hRule="exact" w:val="386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DBB4DAB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727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F9F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8288CA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4819DE5D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A21FFB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B0A2F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8198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55279DE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3C8E7F10" w14:textId="77777777">
        <w:trPr>
          <w:trHeight w:hRule="exact" w:val="386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3746FC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0DE8A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2547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210A22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0BD76EC1" w14:textId="77777777">
        <w:trPr>
          <w:trHeight w:hRule="exact" w:val="374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AD51F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F2E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F0F61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7CDC3A5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  <w:tr w:rsidR="00205A32" w:rsidRPr="00D00257" w14:paraId="5F508A33" w14:textId="77777777">
        <w:trPr>
          <w:trHeight w:hRule="exact" w:val="377"/>
        </w:trPr>
        <w:tc>
          <w:tcPr>
            <w:tcW w:w="42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C0A579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8F81D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32C40" w14:textId="77777777" w:rsidR="00205A32" w:rsidRPr="003E58ED" w:rsidRDefault="00205A32" w:rsidP="00205A32">
            <w:pPr>
              <w:rPr>
                <w:lang w:val="ru-RU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3758A89" w14:textId="77777777" w:rsidR="00205A32" w:rsidRPr="003E58ED" w:rsidRDefault="00205A32" w:rsidP="00205A32">
            <w:pPr>
              <w:rPr>
                <w:lang w:val="ru-RU"/>
              </w:rPr>
            </w:pPr>
          </w:p>
        </w:tc>
      </w:tr>
    </w:tbl>
    <w:p w14:paraId="2FD2BDF7" w14:textId="77777777" w:rsidR="00730886" w:rsidRPr="003E58ED" w:rsidRDefault="00730886">
      <w:pPr>
        <w:pStyle w:val="a3"/>
        <w:kinsoku w:val="0"/>
        <w:overflowPunct w:val="0"/>
        <w:spacing w:before="5"/>
        <w:ind w:left="0"/>
        <w:rPr>
          <w:b/>
          <w:bCs/>
          <w:sz w:val="6"/>
          <w:szCs w:val="6"/>
          <w:lang w:val="ru-RU"/>
        </w:rPr>
      </w:pPr>
    </w:p>
    <w:p w14:paraId="42CE74BD" w14:textId="77777777" w:rsidR="00730886" w:rsidRPr="000242A1" w:rsidRDefault="00730886">
      <w:pPr>
        <w:pStyle w:val="3"/>
        <w:kinsoku w:val="0"/>
        <w:overflowPunct w:val="0"/>
        <w:spacing w:before="84"/>
        <w:ind w:left="282" w:hanging="183"/>
        <w:rPr>
          <w:spacing w:val="-1"/>
        </w:rPr>
      </w:pPr>
      <w:r w:rsidRPr="000242A1">
        <w:rPr>
          <w:position w:val="6"/>
          <w:sz w:val="12"/>
          <w:szCs w:val="12"/>
        </w:rPr>
        <w:t xml:space="preserve">1  </w:t>
      </w:r>
      <w:r w:rsidRPr="000242A1">
        <w:rPr>
          <w:spacing w:val="15"/>
          <w:position w:val="6"/>
          <w:sz w:val="12"/>
          <w:szCs w:val="12"/>
        </w:rPr>
        <w:t xml:space="preserve"> </w:t>
      </w:r>
      <w:proofErr w:type="spellStart"/>
      <w:r>
        <w:t>Nerezident</w:t>
      </w:r>
      <w:proofErr w:type="spellEnd"/>
      <w:r w:rsidRPr="000242A1">
        <w:rPr>
          <w:spacing w:val="8"/>
        </w:rPr>
        <w:t xml:space="preserve"> </w:t>
      </w:r>
      <w:r w:rsidRPr="000242A1">
        <w:t>—</w:t>
      </w:r>
      <w:r w:rsidRPr="000242A1">
        <w:rPr>
          <w:spacing w:val="7"/>
        </w:rPr>
        <w:t xml:space="preserve"> </w:t>
      </w:r>
      <w:proofErr w:type="spellStart"/>
      <w:r>
        <w:t>persoan</w:t>
      </w:r>
      <w:r w:rsidRPr="000242A1">
        <w:t>ă</w:t>
      </w:r>
      <w:proofErr w:type="spellEnd"/>
      <w:r w:rsidRPr="000242A1">
        <w:rPr>
          <w:spacing w:val="9"/>
        </w:rPr>
        <w:t xml:space="preserve"> </w:t>
      </w:r>
      <w:proofErr w:type="spellStart"/>
      <w:r>
        <w:rPr>
          <w:spacing w:val="-1"/>
        </w:rPr>
        <w:t>fizic</w:t>
      </w:r>
      <w:r w:rsidRPr="000242A1">
        <w:rPr>
          <w:spacing w:val="-1"/>
        </w:rPr>
        <w:t>ă</w:t>
      </w:r>
      <w:proofErr w:type="spellEnd"/>
      <w:r w:rsidRPr="000242A1">
        <w:rPr>
          <w:spacing w:val="9"/>
        </w:rPr>
        <w:t xml:space="preserve"> </w:t>
      </w:r>
      <w:proofErr w:type="spellStart"/>
      <w:r>
        <w:rPr>
          <w:spacing w:val="-1"/>
        </w:rPr>
        <w:t>sau</w:t>
      </w:r>
      <w:proofErr w:type="spellEnd"/>
      <w:r w:rsidRPr="000242A1">
        <w:rPr>
          <w:spacing w:val="9"/>
        </w:rPr>
        <w:t xml:space="preserve"> </w:t>
      </w:r>
      <w:proofErr w:type="spellStart"/>
      <w:r>
        <w:t>juridic</w:t>
      </w:r>
      <w:r w:rsidRPr="000242A1">
        <w:t>ă</w:t>
      </w:r>
      <w:proofErr w:type="spellEnd"/>
      <w:r w:rsidRPr="000242A1">
        <w:rPr>
          <w:spacing w:val="9"/>
        </w:rPr>
        <w:t xml:space="preserve"> </w:t>
      </w:r>
      <w:r>
        <w:t>care</w:t>
      </w:r>
      <w:r w:rsidRPr="000242A1">
        <w:rPr>
          <w:spacing w:val="7"/>
        </w:rPr>
        <w:t xml:space="preserve"> </w:t>
      </w:r>
      <w:r>
        <w:t>are</w:t>
      </w:r>
      <w:r w:rsidRPr="000242A1">
        <w:rPr>
          <w:spacing w:val="7"/>
        </w:rPr>
        <w:t xml:space="preserve"> </w:t>
      </w:r>
      <w:r>
        <w:rPr>
          <w:spacing w:val="1"/>
        </w:rPr>
        <w:t>loc</w:t>
      </w:r>
      <w:r w:rsidRPr="000242A1">
        <w:rPr>
          <w:spacing w:val="7"/>
        </w:rPr>
        <w:t xml:space="preserve"> </w:t>
      </w:r>
      <w:r>
        <w:t>de</w:t>
      </w:r>
      <w:r w:rsidRPr="000242A1">
        <w:rPr>
          <w:spacing w:val="7"/>
        </w:rPr>
        <w:t xml:space="preserve"> </w:t>
      </w:r>
      <w:proofErr w:type="spellStart"/>
      <w:r>
        <w:t>re</w:t>
      </w:r>
      <w:r w:rsidRPr="000242A1">
        <w:t>ş</w:t>
      </w:r>
      <w:r>
        <w:t>edin</w:t>
      </w:r>
      <w:r w:rsidRPr="000242A1">
        <w:t>ţă</w:t>
      </w:r>
      <w:proofErr w:type="spellEnd"/>
      <w:r w:rsidRPr="000242A1">
        <w:rPr>
          <w:spacing w:val="7"/>
        </w:rPr>
        <w:t xml:space="preserve"> </w:t>
      </w:r>
      <w:r w:rsidRPr="000242A1">
        <w:t>/</w:t>
      </w:r>
      <w:r w:rsidRPr="000242A1">
        <w:rPr>
          <w:spacing w:val="10"/>
        </w:rPr>
        <w:t xml:space="preserve"> </w:t>
      </w:r>
      <w:proofErr w:type="spellStart"/>
      <w:r>
        <w:t>este</w:t>
      </w:r>
      <w:proofErr w:type="spellEnd"/>
      <w:r w:rsidRPr="000242A1">
        <w:rPr>
          <w:spacing w:val="7"/>
        </w:rPr>
        <w:t xml:space="preserve"> </w:t>
      </w:r>
      <w:proofErr w:type="spellStart"/>
      <w:r>
        <w:t>plasat</w:t>
      </w:r>
      <w:r w:rsidRPr="000242A1">
        <w:t>ă</w:t>
      </w:r>
      <w:proofErr w:type="spellEnd"/>
      <w:r w:rsidRPr="000242A1">
        <w:rPr>
          <w:spacing w:val="7"/>
        </w:rPr>
        <w:t xml:space="preserve"> </w:t>
      </w:r>
      <w:proofErr w:type="spellStart"/>
      <w:r w:rsidRPr="000242A1">
        <w:t>î</w:t>
      </w:r>
      <w:r>
        <w:t>n</w:t>
      </w:r>
      <w:proofErr w:type="spellEnd"/>
      <w:r w:rsidRPr="000242A1">
        <w:rPr>
          <w:spacing w:val="9"/>
        </w:rPr>
        <w:t xml:space="preserve"> </w:t>
      </w:r>
      <w:proofErr w:type="spellStart"/>
      <w:r>
        <w:t>orice</w:t>
      </w:r>
      <w:proofErr w:type="spellEnd"/>
      <w:r w:rsidRPr="000242A1">
        <w:rPr>
          <w:spacing w:val="7"/>
        </w:rPr>
        <w:t xml:space="preserve"> </w:t>
      </w:r>
      <w:proofErr w:type="spellStart"/>
      <w:r>
        <w:t>alt</w:t>
      </w:r>
      <w:r w:rsidRPr="000242A1">
        <w:t>ă</w:t>
      </w:r>
      <w:proofErr w:type="spellEnd"/>
      <w:r w:rsidRPr="000242A1">
        <w:rPr>
          <w:spacing w:val="7"/>
        </w:rPr>
        <w:t xml:space="preserve"> </w:t>
      </w:r>
      <w:proofErr w:type="spellStart"/>
      <w:r w:rsidRPr="000242A1">
        <w:t>ţ</w:t>
      </w:r>
      <w:r>
        <w:t>ar</w:t>
      </w:r>
      <w:r w:rsidRPr="000242A1">
        <w:t>ă</w:t>
      </w:r>
      <w:proofErr w:type="spellEnd"/>
      <w:r w:rsidRPr="000242A1">
        <w:rPr>
          <w:spacing w:val="7"/>
        </w:rPr>
        <w:t xml:space="preserve"> </w:t>
      </w:r>
      <w:proofErr w:type="spellStart"/>
      <w:r>
        <w:t>dec</w:t>
      </w:r>
      <w:r w:rsidRPr="000242A1">
        <w:t>î</w:t>
      </w:r>
      <w:r>
        <w:t>t</w:t>
      </w:r>
      <w:proofErr w:type="spellEnd"/>
      <w:r w:rsidRPr="000242A1">
        <w:rPr>
          <w:spacing w:val="8"/>
        </w:rPr>
        <w:t xml:space="preserve"> </w:t>
      </w:r>
      <w:r>
        <w:t>Republica</w:t>
      </w:r>
      <w:r w:rsidRPr="000242A1">
        <w:rPr>
          <w:spacing w:val="7"/>
        </w:rPr>
        <w:t xml:space="preserve"> </w:t>
      </w:r>
      <w:r>
        <w:t>Moldova</w:t>
      </w:r>
      <w:r w:rsidRPr="000242A1">
        <w:t>,</w:t>
      </w:r>
      <w:r w:rsidRPr="000242A1">
        <w:rPr>
          <w:spacing w:val="8"/>
        </w:rPr>
        <w:t xml:space="preserve"> </w:t>
      </w:r>
      <w:proofErr w:type="spellStart"/>
      <w:r>
        <w:t>ori</w:t>
      </w:r>
      <w:proofErr w:type="spellEnd"/>
      <w:r w:rsidRPr="000242A1">
        <w:rPr>
          <w:spacing w:val="5"/>
        </w:rPr>
        <w:t xml:space="preserve"> </w:t>
      </w:r>
      <w:proofErr w:type="spellStart"/>
      <w:r>
        <w:rPr>
          <w:spacing w:val="-1"/>
        </w:rPr>
        <w:t>persoanele</w:t>
      </w:r>
      <w:proofErr w:type="spellEnd"/>
      <w:r w:rsidRPr="000242A1">
        <w:rPr>
          <w:spacing w:val="4"/>
        </w:rPr>
        <w:t xml:space="preserve"> </w:t>
      </w:r>
      <w:proofErr w:type="spellStart"/>
      <w:r>
        <w:rPr>
          <w:spacing w:val="-1"/>
        </w:rPr>
        <w:t>fizice</w:t>
      </w:r>
      <w:proofErr w:type="spellEnd"/>
      <w:r w:rsidRPr="000242A1">
        <w:rPr>
          <w:spacing w:val="125"/>
        </w:rPr>
        <w:t xml:space="preserve"> </w:t>
      </w:r>
      <w:r>
        <w:rPr>
          <w:spacing w:val="-1"/>
        </w:rPr>
        <w:t>care</w:t>
      </w:r>
      <w:r w:rsidRPr="000242A1">
        <w:rPr>
          <w:spacing w:val="-1"/>
        </w:rPr>
        <w:t xml:space="preserve"> </w:t>
      </w:r>
      <w:proofErr w:type="spellStart"/>
      <w:r>
        <w:rPr>
          <w:spacing w:val="-1"/>
        </w:rPr>
        <w:t>locuiesc</w:t>
      </w:r>
      <w:proofErr w:type="spellEnd"/>
      <w:r w:rsidRPr="000242A1">
        <w:rPr>
          <w:spacing w:val="-1"/>
        </w:rPr>
        <w:t xml:space="preserve"> </w:t>
      </w:r>
      <w:proofErr w:type="spellStart"/>
      <w:r w:rsidRPr="000242A1">
        <w:rPr>
          <w:spacing w:val="-1"/>
        </w:rPr>
        <w:t>ş</w:t>
      </w:r>
      <w:r>
        <w:rPr>
          <w:spacing w:val="-1"/>
        </w:rPr>
        <w:t>i</w:t>
      </w:r>
      <w:proofErr w:type="spellEnd"/>
      <w:r w:rsidRPr="000242A1">
        <w:t xml:space="preserve"> </w:t>
      </w:r>
      <w:proofErr w:type="spellStart"/>
      <w:r>
        <w:rPr>
          <w:spacing w:val="-1"/>
        </w:rPr>
        <w:t>activeaz</w:t>
      </w:r>
      <w:r w:rsidRPr="000242A1">
        <w:rPr>
          <w:spacing w:val="-1"/>
        </w:rPr>
        <w:t>ă</w:t>
      </w:r>
      <w:proofErr w:type="spellEnd"/>
      <w:r w:rsidRPr="000242A1">
        <w:rPr>
          <w:spacing w:val="-1"/>
        </w:rPr>
        <w:t xml:space="preserve"> </w:t>
      </w:r>
      <w:proofErr w:type="spellStart"/>
      <w:r w:rsidRPr="000242A1">
        <w:t>î</w:t>
      </w:r>
      <w:r>
        <w:t>n</w:t>
      </w:r>
      <w:proofErr w:type="spellEnd"/>
      <w:r w:rsidRPr="000242A1">
        <w:rPr>
          <w:spacing w:val="1"/>
        </w:rPr>
        <w:t xml:space="preserve"> </w:t>
      </w:r>
      <w:r>
        <w:rPr>
          <w:spacing w:val="-1"/>
        </w:rPr>
        <w:t>Republica</w:t>
      </w:r>
      <w:r w:rsidRPr="000242A1">
        <w:rPr>
          <w:spacing w:val="-1"/>
        </w:rPr>
        <w:t xml:space="preserve"> </w:t>
      </w:r>
      <w:r>
        <w:rPr>
          <w:spacing w:val="-1"/>
        </w:rPr>
        <w:t>Moldova</w:t>
      </w:r>
      <w:r w:rsidRPr="000242A1">
        <w:rPr>
          <w:spacing w:val="-1"/>
        </w:rPr>
        <w:t xml:space="preserve"> </w:t>
      </w:r>
      <w:r>
        <w:t>o</w:t>
      </w:r>
      <w:r w:rsidRPr="000242A1">
        <w:rPr>
          <w:spacing w:val="-1"/>
        </w:rPr>
        <w:t xml:space="preserve"> </w:t>
      </w:r>
      <w:proofErr w:type="spellStart"/>
      <w:r>
        <w:rPr>
          <w:spacing w:val="-1"/>
        </w:rPr>
        <w:t>perioad</w:t>
      </w:r>
      <w:r w:rsidRPr="000242A1">
        <w:rPr>
          <w:spacing w:val="-1"/>
        </w:rPr>
        <w:t>ă</w:t>
      </w:r>
      <w:proofErr w:type="spellEnd"/>
      <w:r w:rsidRPr="000242A1">
        <w:rPr>
          <w:spacing w:val="-1"/>
        </w:rPr>
        <w:t xml:space="preserve"> </w:t>
      </w:r>
      <w:r>
        <w:t>de</w:t>
      </w:r>
      <w:r w:rsidRPr="000242A1">
        <w:rPr>
          <w:spacing w:val="-1"/>
        </w:rPr>
        <w:t xml:space="preserve"> </w:t>
      </w:r>
      <w:proofErr w:type="spellStart"/>
      <w:r>
        <w:rPr>
          <w:spacing w:val="-1"/>
        </w:rPr>
        <w:t>timp</w:t>
      </w:r>
      <w:proofErr w:type="spellEnd"/>
      <w:r w:rsidRPr="000242A1">
        <w:rPr>
          <w:spacing w:val="-1"/>
        </w:rPr>
        <w:t xml:space="preserve"> </w:t>
      </w:r>
      <w:proofErr w:type="spellStart"/>
      <w:r>
        <w:rPr>
          <w:spacing w:val="-2"/>
        </w:rPr>
        <w:t>mai</w:t>
      </w:r>
      <w:proofErr w:type="spellEnd"/>
      <w:r w:rsidRPr="000242A1">
        <w:rPr>
          <w:spacing w:val="3"/>
        </w:rPr>
        <w:t xml:space="preserve"> </w:t>
      </w:r>
      <w:proofErr w:type="spellStart"/>
      <w:r>
        <w:rPr>
          <w:spacing w:val="-1"/>
        </w:rPr>
        <w:t>mic</w:t>
      </w:r>
      <w:r w:rsidRPr="000242A1">
        <w:rPr>
          <w:spacing w:val="-1"/>
        </w:rPr>
        <w:t>ă</w:t>
      </w:r>
      <w:proofErr w:type="spellEnd"/>
      <w:r w:rsidRPr="000242A1">
        <w:rPr>
          <w:spacing w:val="-1"/>
        </w:rPr>
        <w:t xml:space="preserve"> </w:t>
      </w:r>
      <w:r>
        <w:t>de</w:t>
      </w:r>
      <w:r w:rsidRPr="000242A1">
        <w:rPr>
          <w:spacing w:val="-1"/>
        </w:rPr>
        <w:t xml:space="preserve"> </w:t>
      </w:r>
      <w:r>
        <w:t>un</w:t>
      </w:r>
      <w:r w:rsidRPr="000242A1">
        <w:rPr>
          <w:spacing w:val="1"/>
        </w:rPr>
        <w:t xml:space="preserve"> </w:t>
      </w:r>
      <w:r>
        <w:rPr>
          <w:spacing w:val="-1"/>
        </w:rPr>
        <w:t>an</w:t>
      </w:r>
      <w:r w:rsidRPr="000242A1">
        <w:rPr>
          <w:spacing w:val="-1"/>
        </w:rPr>
        <w:t>.</w:t>
      </w:r>
    </w:p>
    <w:p w14:paraId="05613F7F" w14:textId="77777777" w:rsidR="00730886" w:rsidRPr="000242A1" w:rsidRDefault="00730886">
      <w:pPr>
        <w:pStyle w:val="a3"/>
        <w:kinsoku w:val="0"/>
        <w:overflowPunct w:val="0"/>
        <w:spacing w:before="1"/>
        <w:ind w:left="0"/>
        <w:rPr>
          <w:i w:val="0"/>
          <w:iCs w:val="0"/>
        </w:rPr>
      </w:pPr>
    </w:p>
    <w:p w14:paraId="7ECD8D86" w14:textId="77777777" w:rsidR="00730886" w:rsidRPr="00B05699" w:rsidRDefault="00730886">
      <w:pPr>
        <w:pStyle w:val="a3"/>
        <w:kinsoku w:val="0"/>
        <w:overflowPunct w:val="0"/>
        <w:ind w:left="267"/>
        <w:rPr>
          <w:i w:val="0"/>
          <w:iCs w:val="0"/>
          <w:spacing w:val="1"/>
          <w:lang w:val="pt-BR"/>
        </w:rPr>
      </w:pPr>
      <w:r w:rsidRPr="00B05699">
        <w:rPr>
          <w:i w:val="0"/>
          <w:iCs w:val="0"/>
          <w:spacing w:val="1"/>
          <w:lang w:val="pt-BR"/>
        </w:rPr>
        <w:t>Recalcularea</w:t>
      </w:r>
      <w:r w:rsidRPr="00B05699">
        <w:rPr>
          <w:i w:val="0"/>
          <w:iCs w:val="0"/>
          <w:spacing w:val="7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costului</w:t>
      </w:r>
      <w:r w:rsidRPr="00B05699">
        <w:rPr>
          <w:i w:val="0"/>
          <w:iCs w:val="0"/>
          <w:spacing w:val="8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combustibilului</w:t>
      </w:r>
      <w:r w:rsidRPr="00B05699">
        <w:rPr>
          <w:i w:val="0"/>
          <w:iCs w:val="0"/>
          <w:spacing w:val="8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şi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lubrifianţilor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procuraţi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lang w:val="pt-BR"/>
        </w:rPr>
        <w:t>în</w:t>
      </w:r>
      <w:r w:rsidRPr="00B05699">
        <w:rPr>
          <w:i w:val="0"/>
          <w:iCs w:val="0"/>
          <w:spacing w:val="6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dolari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SUA</w:t>
      </w:r>
      <w:r w:rsidRPr="00B05699">
        <w:rPr>
          <w:i w:val="0"/>
          <w:iCs w:val="0"/>
          <w:spacing w:val="4"/>
          <w:lang w:val="pt-BR"/>
        </w:rPr>
        <w:t xml:space="preserve"> </w:t>
      </w:r>
      <w:r w:rsidRPr="00B05699">
        <w:rPr>
          <w:i w:val="0"/>
          <w:iCs w:val="0"/>
          <w:lang w:val="pt-BR"/>
        </w:rPr>
        <w:t>se</w:t>
      </w:r>
      <w:r w:rsidRPr="00B05699">
        <w:rPr>
          <w:i w:val="0"/>
          <w:iCs w:val="0"/>
          <w:spacing w:val="7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efectuează</w:t>
      </w:r>
      <w:r w:rsidRPr="00B05699">
        <w:rPr>
          <w:i w:val="0"/>
          <w:iCs w:val="0"/>
          <w:spacing w:val="7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după</w:t>
      </w:r>
      <w:r w:rsidRPr="00B05699">
        <w:rPr>
          <w:i w:val="0"/>
          <w:iCs w:val="0"/>
          <w:spacing w:val="4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cursul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oficial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de</w:t>
      </w:r>
      <w:r w:rsidRPr="00B05699">
        <w:rPr>
          <w:i w:val="0"/>
          <w:iCs w:val="0"/>
          <w:spacing w:val="7"/>
          <w:lang w:val="pt-BR"/>
        </w:rPr>
        <w:t xml:space="preserve"> </w:t>
      </w:r>
      <w:r w:rsidRPr="00B05699">
        <w:rPr>
          <w:i w:val="0"/>
          <w:iCs w:val="0"/>
          <w:lang w:val="pt-BR"/>
        </w:rPr>
        <w:t>schimb</w:t>
      </w:r>
      <w:r w:rsidRPr="00B05699">
        <w:rPr>
          <w:i w:val="0"/>
          <w:iCs w:val="0"/>
          <w:spacing w:val="9"/>
          <w:lang w:val="pt-BR"/>
        </w:rPr>
        <w:t xml:space="preserve"> </w:t>
      </w:r>
      <w:r w:rsidRPr="00B05699">
        <w:rPr>
          <w:i w:val="0"/>
          <w:iCs w:val="0"/>
          <w:lang w:val="pt-BR"/>
        </w:rPr>
        <w:t>al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Băncii</w:t>
      </w:r>
      <w:r w:rsidRPr="00B05699">
        <w:rPr>
          <w:i w:val="0"/>
          <w:iCs w:val="0"/>
          <w:spacing w:val="8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Naţionale</w:t>
      </w:r>
      <w:r w:rsidRPr="00B05699">
        <w:rPr>
          <w:i w:val="0"/>
          <w:iCs w:val="0"/>
          <w:spacing w:val="4"/>
          <w:lang w:val="pt-BR"/>
        </w:rPr>
        <w:t xml:space="preserve"> </w:t>
      </w:r>
      <w:r w:rsidRPr="00B05699">
        <w:rPr>
          <w:i w:val="0"/>
          <w:iCs w:val="0"/>
          <w:lang w:val="pt-BR"/>
        </w:rPr>
        <w:t>a</w:t>
      </w:r>
      <w:r w:rsidRPr="00B05699">
        <w:rPr>
          <w:i w:val="0"/>
          <w:iCs w:val="0"/>
          <w:spacing w:val="87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Moldovei</w:t>
      </w:r>
      <w:r w:rsidRPr="00B05699">
        <w:rPr>
          <w:i w:val="0"/>
          <w:iCs w:val="0"/>
          <w:spacing w:val="5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la</w:t>
      </w:r>
      <w:r w:rsidRPr="00B05699">
        <w:rPr>
          <w:i w:val="0"/>
          <w:iCs w:val="0"/>
          <w:spacing w:val="2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data</w:t>
      </w:r>
      <w:r w:rsidRPr="00B05699">
        <w:rPr>
          <w:i w:val="0"/>
          <w:iCs w:val="0"/>
          <w:spacing w:val="4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efectuării</w:t>
      </w:r>
      <w:r w:rsidRPr="00B05699">
        <w:rPr>
          <w:i w:val="0"/>
          <w:iCs w:val="0"/>
          <w:spacing w:val="3"/>
          <w:lang w:val="pt-BR"/>
        </w:rPr>
        <w:t xml:space="preserve"> </w:t>
      </w:r>
      <w:r w:rsidRPr="00B05699">
        <w:rPr>
          <w:i w:val="0"/>
          <w:iCs w:val="0"/>
          <w:spacing w:val="1"/>
          <w:lang w:val="pt-BR"/>
        </w:rPr>
        <w:t>tranzacţiei.</w:t>
      </w:r>
    </w:p>
    <w:p w14:paraId="2EBB5C32" w14:textId="77777777" w:rsidR="00730886" w:rsidRPr="00B05699" w:rsidRDefault="00730886">
      <w:pPr>
        <w:pStyle w:val="a3"/>
        <w:kinsoku w:val="0"/>
        <w:overflowPunct w:val="0"/>
        <w:spacing w:before="1"/>
        <w:ind w:left="0"/>
        <w:rPr>
          <w:i w:val="0"/>
          <w:iCs w:val="0"/>
          <w:lang w:val="pt-BR"/>
        </w:rPr>
      </w:pPr>
    </w:p>
    <w:p w14:paraId="64CCB038" w14:textId="77777777" w:rsidR="00730886" w:rsidRPr="00490C1A" w:rsidRDefault="00730886">
      <w:pPr>
        <w:pStyle w:val="a3"/>
        <w:kinsoku w:val="0"/>
        <w:overflowPunct w:val="0"/>
        <w:ind w:left="267" w:firstLine="7"/>
        <w:rPr>
          <w:i w:val="0"/>
          <w:iCs w:val="0"/>
          <w:lang w:val="ru-RU"/>
        </w:rPr>
      </w:pPr>
      <w:r w:rsidRPr="00490C1A">
        <w:rPr>
          <w:spacing w:val="1"/>
          <w:lang w:val="ru-RU"/>
        </w:rPr>
        <w:t>Нерезидент</w:t>
      </w:r>
      <w:r w:rsidRPr="00490C1A">
        <w:rPr>
          <w:spacing w:val="2"/>
          <w:lang w:val="ru-RU"/>
        </w:rPr>
        <w:t xml:space="preserve"> </w:t>
      </w:r>
      <w:r w:rsidRPr="00490C1A">
        <w:rPr>
          <w:lang w:val="ru-RU"/>
        </w:rPr>
        <w:t>—</w:t>
      </w:r>
      <w:r w:rsidRPr="00490C1A">
        <w:rPr>
          <w:spacing w:val="6"/>
          <w:lang w:val="ru-RU"/>
        </w:rPr>
        <w:t xml:space="preserve"> </w:t>
      </w:r>
      <w:r w:rsidRPr="00490C1A">
        <w:rPr>
          <w:spacing w:val="1"/>
          <w:lang w:val="ru-RU"/>
        </w:rPr>
        <w:t>физическое</w:t>
      </w:r>
      <w:r w:rsidRPr="00490C1A">
        <w:rPr>
          <w:spacing w:val="2"/>
          <w:lang w:val="ru-RU"/>
        </w:rPr>
        <w:t xml:space="preserve"> </w:t>
      </w:r>
      <w:r w:rsidRPr="00490C1A">
        <w:rPr>
          <w:spacing w:val="1"/>
          <w:lang w:val="ru-RU"/>
        </w:rPr>
        <w:t>или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юридическое</w:t>
      </w:r>
      <w:r w:rsidRPr="00490C1A">
        <w:rPr>
          <w:spacing w:val="2"/>
          <w:lang w:val="ru-RU"/>
        </w:rPr>
        <w:t xml:space="preserve"> </w:t>
      </w:r>
      <w:r w:rsidRPr="00490C1A">
        <w:rPr>
          <w:spacing w:val="1"/>
          <w:lang w:val="ru-RU"/>
        </w:rPr>
        <w:t>лицо,</w:t>
      </w:r>
      <w:r w:rsidRPr="00490C1A">
        <w:rPr>
          <w:spacing w:val="3"/>
          <w:lang w:val="ru-RU"/>
        </w:rPr>
        <w:t xml:space="preserve"> </w:t>
      </w:r>
      <w:r w:rsidRPr="00490C1A">
        <w:rPr>
          <w:spacing w:val="1"/>
          <w:lang w:val="ru-RU"/>
        </w:rPr>
        <w:t>постоянным</w:t>
      </w:r>
      <w:r w:rsidRPr="00490C1A">
        <w:rPr>
          <w:spacing w:val="5"/>
          <w:lang w:val="ru-RU"/>
        </w:rPr>
        <w:t xml:space="preserve"> </w:t>
      </w:r>
      <w:r w:rsidRPr="00490C1A">
        <w:rPr>
          <w:spacing w:val="1"/>
          <w:lang w:val="ru-RU"/>
        </w:rPr>
        <w:t>местом</w:t>
      </w:r>
      <w:r w:rsidRPr="00490C1A">
        <w:rPr>
          <w:spacing w:val="3"/>
          <w:lang w:val="ru-RU"/>
        </w:rPr>
        <w:t xml:space="preserve"> </w:t>
      </w:r>
      <w:r w:rsidRPr="00490C1A">
        <w:rPr>
          <w:spacing w:val="1"/>
          <w:lang w:val="ru-RU"/>
        </w:rPr>
        <w:t>пребывания</w:t>
      </w:r>
      <w:r w:rsidRPr="00490C1A">
        <w:rPr>
          <w:spacing w:val="5"/>
          <w:lang w:val="ru-RU"/>
        </w:rPr>
        <w:t xml:space="preserve"> </w:t>
      </w:r>
      <w:r w:rsidRPr="00490C1A">
        <w:rPr>
          <w:spacing w:val="1"/>
          <w:lang w:val="ru-RU"/>
        </w:rPr>
        <w:t>которой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является</w:t>
      </w:r>
      <w:r w:rsidRPr="00490C1A">
        <w:rPr>
          <w:spacing w:val="3"/>
          <w:lang w:val="ru-RU"/>
        </w:rPr>
        <w:t xml:space="preserve"> </w:t>
      </w:r>
      <w:r w:rsidRPr="00490C1A">
        <w:rPr>
          <w:spacing w:val="1"/>
          <w:lang w:val="ru-RU"/>
        </w:rPr>
        <w:t>любая</w:t>
      </w:r>
      <w:r w:rsidRPr="00490C1A">
        <w:rPr>
          <w:spacing w:val="5"/>
          <w:lang w:val="ru-RU"/>
        </w:rPr>
        <w:t xml:space="preserve"> </w:t>
      </w:r>
      <w:r w:rsidRPr="00490C1A">
        <w:rPr>
          <w:spacing w:val="1"/>
          <w:lang w:val="ru-RU"/>
        </w:rPr>
        <w:t>страна,</w:t>
      </w:r>
      <w:r w:rsidRPr="00490C1A">
        <w:rPr>
          <w:spacing w:val="3"/>
          <w:lang w:val="ru-RU"/>
        </w:rPr>
        <w:t xml:space="preserve"> </w:t>
      </w:r>
      <w:r w:rsidRPr="00490C1A">
        <w:rPr>
          <w:lang w:val="ru-RU"/>
        </w:rPr>
        <w:t>за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исключением</w:t>
      </w:r>
      <w:r w:rsidRPr="00490C1A">
        <w:rPr>
          <w:spacing w:val="65"/>
          <w:lang w:val="ru-RU"/>
        </w:rPr>
        <w:t xml:space="preserve"> </w:t>
      </w:r>
      <w:r w:rsidRPr="00490C1A">
        <w:rPr>
          <w:spacing w:val="1"/>
          <w:lang w:val="ru-RU"/>
        </w:rPr>
        <w:t>Республики</w:t>
      </w:r>
      <w:r w:rsidRPr="00490C1A">
        <w:rPr>
          <w:spacing w:val="6"/>
          <w:lang w:val="ru-RU"/>
        </w:rPr>
        <w:t xml:space="preserve"> </w:t>
      </w:r>
      <w:r w:rsidRPr="00490C1A">
        <w:rPr>
          <w:spacing w:val="1"/>
          <w:lang w:val="ru-RU"/>
        </w:rPr>
        <w:t>Молдова,</w:t>
      </w:r>
      <w:r w:rsidRPr="00490C1A">
        <w:rPr>
          <w:spacing w:val="3"/>
          <w:lang w:val="ru-RU"/>
        </w:rPr>
        <w:t xml:space="preserve"> </w:t>
      </w:r>
      <w:r w:rsidRPr="00490C1A">
        <w:rPr>
          <w:spacing w:val="1"/>
          <w:lang w:val="ru-RU"/>
        </w:rPr>
        <w:t>или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частные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лица,</w:t>
      </w:r>
      <w:r w:rsidRPr="00490C1A">
        <w:rPr>
          <w:spacing w:val="3"/>
          <w:lang w:val="ru-RU"/>
        </w:rPr>
        <w:t xml:space="preserve"> </w:t>
      </w:r>
      <w:r w:rsidRPr="00490C1A">
        <w:rPr>
          <w:spacing w:val="1"/>
          <w:lang w:val="ru-RU"/>
        </w:rPr>
        <w:t>которые</w:t>
      </w:r>
      <w:r w:rsidRPr="00490C1A">
        <w:rPr>
          <w:spacing w:val="2"/>
          <w:lang w:val="ru-RU"/>
        </w:rPr>
        <w:t xml:space="preserve"> </w:t>
      </w:r>
      <w:r w:rsidRPr="00490C1A">
        <w:rPr>
          <w:spacing w:val="1"/>
          <w:lang w:val="ru-RU"/>
        </w:rPr>
        <w:t>живут</w:t>
      </w:r>
      <w:r w:rsidRPr="00490C1A">
        <w:rPr>
          <w:spacing w:val="2"/>
          <w:lang w:val="ru-RU"/>
        </w:rPr>
        <w:t xml:space="preserve"> </w:t>
      </w:r>
      <w:r w:rsidRPr="00490C1A">
        <w:rPr>
          <w:lang w:val="ru-RU"/>
        </w:rPr>
        <w:t>и</w:t>
      </w:r>
      <w:r w:rsidRPr="00490C1A">
        <w:rPr>
          <w:spacing w:val="4"/>
          <w:lang w:val="ru-RU"/>
        </w:rPr>
        <w:t xml:space="preserve"> </w:t>
      </w:r>
      <w:r w:rsidRPr="00490C1A">
        <w:rPr>
          <w:spacing w:val="1"/>
          <w:lang w:val="ru-RU"/>
        </w:rPr>
        <w:t>работают</w:t>
      </w:r>
      <w:r w:rsidRPr="00490C1A">
        <w:rPr>
          <w:spacing w:val="2"/>
          <w:lang w:val="ru-RU"/>
        </w:rPr>
        <w:t xml:space="preserve"> </w:t>
      </w:r>
      <w:r w:rsidRPr="00490C1A">
        <w:rPr>
          <w:lang w:val="ru-RU"/>
        </w:rPr>
        <w:t>в</w:t>
      </w:r>
      <w:r w:rsidRPr="00490C1A">
        <w:rPr>
          <w:spacing w:val="6"/>
          <w:lang w:val="ru-RU"/>
        </w:rPr>
        <w:t xml:space="preserve"> </w:t>
      </w:r>
      <w:r w:rsidRPr="00490C1A">
        <w:rPr>
          <w:spacing w:val="1"/>
          <w:lang w:val="ru-RU"/>
        </w:rPr>
        <w:t>Республике</w:t>
      </w:r>
      <w:r w:rsidRPr="00490C1A">
        <w:rPr>
          <w:spacing w:val="2"/>
          <w:lang w:val="ru-RU"/>
        </w:rPr>
        <w:t xml:space="preserve"> </w:t>
      </w:r>
      <w:r w:rsidRPr="00490C1A">
        <w:rPr>
          <w:spacing w:val="1"/>
          <w:lang w:val="ru-RU"/>
        </w:rPr>
        <w:t>Молдова</w:t>
      </w:r>
      <w:r w:rsidRPr="00490C1A">
        <w:rPr>
          <w:spacing w:val="6"/>
          <w:lang w:val="ru-RU"/>
        </w:rPr>
        <w:t xml:space="preserve"> </w:t>
      </w:r>
      <w:r w:rsidRPr="00490C1A">
        <w:rPr>
          <w:spacing w:val="-3"/>
          <w:lang w:val="ru-RU"/>
        </w:rPr>
        <w:t>меньше</w:t>
      </w:r>
      <w:r w:rsidRPr="00490C1A">
        <w:rPr>
          <w:spacing w:val="-5"/>
          <w:lang w:val="ru-RU"/>
        </w:rPr>
        <w:t xml:space="preserve"> </w:t>
      </w:r>
      <w:r w:rsidRPr="00490C1A">
        <w:rPr>
          <w:spacing w:val="-3"/>
          <w:lang w:val="ru-RU"/>
        </w:rPr>
        <w:t>одного</w:t>
      </w:r>
      <w:r w:rsidRPr="00490C1A">
        <w:rPr>
          <w:spacing w:val="-4"/>
          <w:lang w:val="ru-RU"/>
        </w:rPr>
        <w:t xml:space="preserve"> </w:t>
      </w:r>
      <w:r w:rsidRPr="00490C1A">
        <w:rPr>
          <w:spacing w:val="-3"/>
          <w:lang w:val="ru-RU"/>
        </w:rPr>
        <w:t>года.</w:t>
      </w:r>
    </w:p>
    <w:p w14:paraId="1B914E2E" w14:textId="77777777" w:rsidR="00730886" w:rsidRPr="00490C1A" w:rsidRDefault="00730886">
      <w:pPr>
        <w:pStyle w:val="a3"/>
        <w:kinsoku w:val="0"/>
        <w:overflowPunct w:val="0"/>
        <w:spacing w:before="10"/>
        <w:ind w:left="0"/>
        <w:rPr>
          <w:sz w:val="17"/>
          <w:szCs w:val="17"/>
          <w:lang w:val="ru-RU"/>
        </w:rPr>
      </w:pPr>
    </w:p>
    <w:sectPr w:rsidR="00730886" w:rsidRPr="00490C1A">
      <w:pgSz w:w="11910" w:h="16840"/>
      <w:pgMar w:top="480" w:right="240" w:bottom="280" w:left="6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92" w:hanging="106"/>
      </w:pPr>
      <w:rPr>
        <w:rFonts w:ascii="Times New Roman" w:hAnsi="Times New Roman"/>
        <w:b w:val="0"/>
        <w:sz w:val="17"/>
      </w:rPr>
    </w:lvl>
    <w:lvl w:ilvl="1">
      <w:numFmt w:val="bullet"/>
      <w:lvlText w:val="•"/>
      <w:lvlJc w:val="left"/>
      <w:pPr>
        <w:ind w:left="638" w:hanging="106"/>
      </w:pPr>
    </w:lvl>
    <w:lvl w:ilvl="2">
      <w:numFmt w:val="bullet"/>
      <w:lvlText w:val="•"/>
      <w:lvlJc w:val="left"/>
      <w:pPr>
        <w:ind w:left="1183" w:hanging="106"/>
      </w:pPr>
    </w:lvl>
    <w:lvl w:ilvl="3">
      <w:numFmt w:val="bullet"/>
      <w:lvlText w:val="•"/>
      <w:lvlJc w:val="left"/>
      <w:pPr>
        <w:ind w:left="1729" w:hanging="106"/>
      </w:pPr>
    </w:lvl>
    <w:lvl w:ilvl="4">
      <w:numFmt w:val="bullet"/>
      <w:lvlText w:val="•"/>
      <w:lvlJc w:val="left"/>
      <w:pPr>
        <w:ind w:left="2275" w:hanging="106"/>
      </w:pPr>
    </w:lvl>
    <w:lvl w:ilvl="5">
      <w:numFmt w:val="bullet"/>
      <w:lvlText w:val="•"/>
      <w:lvlJc w:val="left"/>
      <w:pPr>
        <w:ind w:left="2820" w:hanging="106"/>
      </w:pPr>
    </w:lvl>
    <w:lvl w:ilvl="6">
      <w:numFmt w:val="bullet"/>
      <w:lvlText w:val="•"/>
      <w:lvlJc w:val="left"/>
      <w:pPr>
        <w:ind w:left="3366" w:hanging="106"/>
      </w:pPr>
    </w:lvl>
    <w:lvl w:ilvl="7">
      <w:numFmt w:val="bullet"/>
      <w:lvlText w:val="•"/>
      <w:lvlJc w:val="left"/>
      <w:pPr>
        <w:ind w:left="3912" w:hanging="106"/>
      </w:pPr>
    </w:lvl>
    <w:lvl w:ilvl="8">
      <w:numFmt w:val="bullet"/>
      <w:lvlText w:val="•"/>
      <w:lvlJc w:val="left"/>
      <w:pPr>
        <w:ind w:left="4457" w:hanging="106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left="133" w:hanging="195"/>
      </w:pPr>
      <w:rPr>
        <w:rFonts w:ascii="Times New Roman" w:hAnsi="Times New Roman"/>
        <w:b w:val="0"/>
        <w:i/>
        <w:sz w:val="17"/>
      </w:rPr>
    </w:lvl>
    <w:lvl w:ilvl="1">
      <w:numFmt w:val="bullet"/>
      <w:lvlText w:val="•"/>
      <w:lvlJc w:val="left"/>
      <w:pPr>
        <w:ind w:left="675" w:hanging="195"/>
      </w:pPr>
    </w:lvl>
    <w:lvl w:ilvl="2">
      <w:numFmt w:val="bullet"/>
      <w:lvlText w:val="•"/>
      <w:lvlJc w:val="left"/>
      <w:pPr>
        <w:ind w:left="1216" w:hanging="195"/>
      </w:pPr>
    </w:lvl>
    <w:lvl w:ilvl="3">
      <w:numFmt w:val="bullet"/>
      <w:lvlText w:val="•"/>
      <w:lvlJc w:val="left"/>
      <w:pPr>
        <w:ind w:left="1758" w:hanging="195"/>
      </w:pPr>
    </w:lvl>
    <w:lvl w:ilvl="4">
      <w:numFmt w:val="bullet"/>
      <w:lvlText w:val="•"/>
      <w:lvlJc w:val="left"/>
      <w:pPr>
        <w:ind w:left="2299" w:hanging="195"/>
      </w:pPr>
    </w:lvl>
    <w:lvl w:ilvl="5">
      <w:numFmt w:val="bullet"/>
      <w:lvlText w:val="•"/>
      <w:lvlJc w:val="left"/>
      <w:pPr>
        <w:ind w:left="2841" w:hanging="195"/>
      </w:pPr>
    </w:lvl>
    <w:lvl w:ilvl="6">
      <w:numFmt w:val="bullet"/>
      <w:lvlText w:val="•"/>
      <w:lvlJc w:val="left"/>
      <w:pPr>
        <w:ind w:left="3383" w:hanging="195"/>
      </w:pPr>
    </w:lvl>
    <w:lvl w:ilvl="7">
      <w:numFmt w:val="bullet"/>
      <w:lvlText w:val="•"/>
      <w:lvlJc w:val="left"/>
      <w:pPr>
        <w:ind w:left="3924" w:hanging="195"/>
      </w:pPr>
    </w:lvl>
    <w:lvl w:ilvl="8">
      <w:numFmt w:val="bullet"/>
      <w:lvlText w:val="•"/>
      <w:lvlJc w:val="left"/>
      <w:pPr>
        <w:ind w:left="4466" w:hanging="195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215" w:hanging="92"/>
      </w:pPr>
      <w:rPr>
        <w:rFonts w:ascii="Symbol" w:hAnsi="Symbol"/>
        <w:b w:val="0"/>
        <w:w w:val="99"/>
        <w:sz w:val="14"/>
      </w:rPr>
    </w:lvl>
    <w:lvl w:ilvl="1">
      <w:numFmt w:val="bullet"/>
      <w:lvlText w:val="•"/>
      <w:lvlJc w:val="left"/>
      <w:pPr>
        <w:ind w:left="748" w:hanging="92"/>
      </w:pPr>
    </w:lvl>
    <w:lvl w:ilvl="2">
      <w:numFmt w:val="bullet"/>
      <w:lvlText w:val="•"/>
      <w:lvlJc w:val="left"/>
      <w:pPr>
        <w:ind w:left="1281" w:hanging="92"/>
      </w:pPr>
    </w:lvl>
    <w:lvl w:ilvl="3">
      <w:numFmt w:val="bullet"/>
      <w:lvlText w:val="•"/>
      <w:lvlJc w:val="left"/>
      <w:pPr>
        <w:ind w:left="1815" w:hanging="92"/>
      </w:pPr>
    </w:lvl>
    <w:lvl w:ilvl="4">
      <w:numFmt w:val="bullet"/>
      <w:lvlText w:val="•"/>
      <w:lvlJc w:val="left"/>
      <w:pPr>
        <w:ind w:left="2348" w:hanging="92"/>
      </w:pPr>
    </w:lvl>
    <w:lvl w:ilvl="5">
      <w:numFmt w:val="bullet"/>
      <w:lvlText w:val="•"/>
      <w:lvlJc w:val="left"/>
      <w:pPr>
        <w:ind w:left="2882" w:hanging="92"/>
      </w:pPr>
    </w:lvl>
    <w:lvl w:ilvl="6">
      <w:numFmt w:val="bullet"/>
      <w:lvlText w:val="•"/>
      <w:lvlJc w:val="left"/>
      <w:pPr>
        <w:ind w:left="3415" w:hanging="92"/>
      </w:pPr>
    </w:lvl>
    <w:lvl w:ilvl="7">
      <w:numFmt w:val="bullet"/>
      <w:lvlText w:val="•"/>
      <w:lvlJc w:val="left"/>
      <w:pPr>
        <w:ind w:left="3948" w:hanging="92"/>
      </w:pPr>
    </w:lvl>
    <w:lvl w:ilvl="8">
      <w:numFmt w:val="bullet"/>
      <w:lvlText w:val="•"/>
      <w:lvlJc w:val="left"/>
      <w:pPr>
        <w:ind w:left="4482" w:hanging="92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upperRoman"/>
      <w:lvlText w:val="%1."/>
      <w:lvlJc w:val="left"/>
      <w:pPr>
        <w:ind w:left="4050" w:hanging="204"/>
      </w:pPr>
      <w:rPr>
        <w:rFonts w:ascii="Times New Roman" w:hAnsi="Times New Roman" w:cs="Times New Roman"/>
        <w:b/>
        <w:bCs/>
        <w:spacing w:val="-1"/>
        <w:sz w:val="18"/>
        <w:szCs w:val="18"/>
      </w:rPr>
    </w:lvl>
    <w:lvl w:ilvl="1">
      <w:numFmt w:val="bullet"/>
      <w:lvlText w:val="•"/>
      <w:lvlJc w:val="left"/>
      <w:pPr>
        <w:ind w:left="4334" w:hanging="204"/>
      </w:pPr>
    </w:lvl>
    <w:lvl w:ilvl="2">
      <w:numFmt w:val="bullet"/>
      <w:lvlText w:val="•"/>
      <w:lvlJc w:val="left"/>
      <w:pPr>
        <w:ind w:left="4618" w:hanging="204"/>
      </w:pPr>
    </w:lvl>
    <w:lvl w:ilvl="3">
      <w:numFmt w:val="bullet"/>
      <w:lvlText w:val="•"/>
      <w:lvlJc w:val="left"/>
      <w:pPr>
        <w:ind w:left="4901" w:hanging="204"/>
      </w:pPr>
    </w:lvl>
    <w:lvl w:ilvl="4">
      <w:numFmt w:val="bullet"/>
      <w:lvlText w:val="•"/>
      <w:lvlJc w:val="left"/>
      <w:pPr>
        <w:ind w:left="5185" w:hanging="204"/>
      </w:pPr>
    </w:lvl>
    <w:lvl w:ilvl="5">
      <w:numFmt w:val="bullet"/>
      <w:lvlText w:val="•"/>
      <w:lvlJc w:val="left"/>
      <w:pPr>
        <w:ind w:left="5469" w:hanging="204"/>
      </w:pPr>
    </w:lvl>
    <w:lvl w:ilvl="6">
      <w:numFmt w:val="bullet"/>
      <w:lvlText w:val="•"/>
      <w:lvlJc w:val="left"/>
      <w:pPr>
        <w:ind w:left="5753" w:hanging="204"/>
      </w:pPr>
    </w:lvl>
    <w:lvl w:ilvl="7">
      <w:numFmt w:val="bullet"/>
      <w:lvlText w:val="•"/>
      <w:lvlJc w:val="left"/>
      <w:pPr>
        <w:ind w:left="6036" w:hanging="204"/>
      </w:pPr>
    </w:lvl>
    <w:lvl w:ilvl="8">
      <w:numFmt w:val="bullet"/>
      <w:lvlText w:val="•"/>
      <w:lvlJc w:val="left"/>
      <w:pPr>
        <w:ind w:left="6320" w:hanging="204"/>
      </w:pPr>
    </w:lvl>
  </w:abstractNum>
  <w:num w:numId="1" w16cid:durableId="2092309142">
    <w:abstractNumId w:val="3"/>
  </w:num>
  <w:num w:numId="2" w16cid:durableId="2084598454">
    <w:abstractNumId w:val="2"/>
  </w:num>
  <w:num w:numId="3" w16cid:durableId="1813791171">
    <w:abstractNumId w:val="1"/>
  </w:num>
  <w:num w:numId="4" w16cid:durableId="46794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1A"/>
    <w:rsid w:val="000058B4"/>
    <w:rsid w:val="000242A1"/>
    <w:rsid w:val="00037CF9"/>
    <w:rsid w:val="0004156D"/>
    <w:rsid w:val="000575F1"/>
    <w:rsid w:val="00077FEC"/>
    <w:rsid w:val="00082BAE"/>
    <w:rsid w:val="00085A41"/>
    <w:rsid w:val="000A4CEA"/>
    <w:rsid w:val="000E0818"/>
    <w:rsid w:val="00112C08"/>
    <w:rsid w:val="00140511"/>
    <w:rsid w:val="00140958"/>
    <w:rsid w:val="00154D3B"/>
    <w:rsid w:val="00162740"/>
    <w:rsid w:val="00194263"/>
    <w:rsid w:val="001D5D4F"/>
    <w:rsid w:val="00205A32"/>
    <w:rsid w:val="00235B4F"/>
    <w:rsid w:val="00240CE2"/>
    <w:rsid w:val="00243774"/>
    <w:rsid w:val="00284794"/>
    <w:rsid w:val="002F0230"/>
    <w:rsid w:val="0037270D"/>
    <w:rsid w:val="003858E7"/>
    <w:rsid w:val="003B4229"/>
    <w:rsid w:val="003E58ED"/>
    <w:rsid w:val="003F1836"/>
    <w:rsid w:val="0040263A"/>
    <w:rsid w:val="0046253F"/>
    <w:rsid w:val="00490C1A"/>
    <w:rsid w:val="0049605E"/>
    <w:rsid w:val="004B656E"/>
    <w:rsid w:val="004E2A5B"/>
    <w:rsid w:val="005045E1"/>
    <w:rsid w:val="00514CCB"/>
    <w:rsid w:val="005529FD"/>
    <w:rsid w:val="005807A6"/>
    <w:rsid w:val="005B1D00"/>
    <w:rsid w:val="005D2A94"/>
    <w:rsid w:val="005F14FB"/>
    <w:rsid w:val="006261A0"/>
    <w:rsid w:val="0063495C"/>
    <w:rsid w:val="0066486E"/>
    <w:rsid w:val="00683ED8"/>
    <w:rsid w:val="00692DA7"/>
    <w:rsid w:val="006B2C70"/>
    <w:rsid w:val="006B2D72"/>
    <w:rsid w:val="00730886"/>
    <w:rsid w:val="007346C2"/>
    <w:rsid w:val="00754A5C"/>
    <w:rsid w:val="00794130"/>
    <w:rsid w:val="007C7DFB"/>
    <w:rsid w:val="00836A91"/>
    <w:rsid w:val="00842C49"/>
    <w:rsid w:val="00865390"/>
    <w:rsid w:val="00883EC5"/>
    <w:rsid w:val="008C1B3F"/>
    <w:rsid w:val="008E3529"/>
    <w:rsid w:val="008F6CBC"/>
    <w:rsid w:val="0090144C"/>
    <w:rsid w:val="00911EF3"/>
    <w:rsid w:val="009127D3"/>
    <w:rsid w:val="00937336"/>
    <w:rsid w:val="009405F7"/>
    <w:rsid w:val="00944AA2"/>
    <w:rsid w:val="00973E66"/>
    <w:rsid w:val="009760FA"/>
    <w:rsid w:val="0099137E"/>
    <w:rsid w:val="009A610A"/>
    <w:rsid w:val="009F7091"/>
    <w:rsid w:val="00A3602A"/>
    <w:rsid w:val="00AC0974"/>
    <w:rsid w:val="00AD6859"/>
    <w:rsid w:val="00AE7A4D"/>
    <w:rsid w:val="00B05699"/>
    <w:rsid w:val="00B249E4"/>
    <w:rsid w:val="00B55A9B"/>
    <w:rsid w:val="00B97F44"/>
    <w:rsid w:val="00BB54D9"/>
    <w:rsid w:val="00BC2782"/>
    <w:rsid w:val="00BC7A56"/>
    <w:rsid w:val="00C05816"/>
    <w:rsid w:val="00C175FB"/>
    <w:rsid w:val="00CE7F4B"/>
    <w:rsid w:val="00CF6A1C"/>
    <w:rsid w:val="00D00257"/>
    <w:rsid w:val="00D31585"/>
    <w:rsid w:val="00D54910"/>
    <w:rsid w:val="00D76CF4"/>
    <w:rsid w:val="00D8027A"/>
    <w:rsid w:val="00D80C7E"/>
    <w:rsid w:val="00DA3684"/>
    <w:rsid w:val="00DA4597"/>
    <w:rsid w:val="00E006F3"/>
    <w:rsid w:val="00E97A0B"/>
    <w:rsid w:val="00ED09CE"/>
    <w:rsid w:val="00ED2EA2"/>
    <w:rsid w:val="00F07CFA"/>
    <w:rsid w:val="00F1456D"/>
    <w:rsid w:val="00F51189"/>
    <w:rsid w:val="00F84A89"/>
    <w:rsid w:val="00F94CCD"/>
    <w:rsid w:val="00FA24BB"/>
    <w:rsid w:val="00FC7056"/>
    <w:rsid w:val="00FD55D1"/>
    <w:rsid w:val="00FF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71B89"/>
  <w14:defaultImageDpi w14:val="0"/>
  <w15:docId w15:val="{0CFCE5AF-FF62-4C03-9388-9F997F0A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="47"/>
      <w:ind w:left="1576"/>
      <w:outlineLvl w:val="0"/>
    </w:pPr>
    <w:rPr>
      <w:b/>
      <w:bCs/>
      <w:sz w:val="18"/>
      <w:szCs w:val="18"/>
    </w:rPr>
  </w:style>
  <w:style w:type="paragraph" w:styleId="2">
    <w:name w:val="heading 2"/>
    <w:basedOn w:val="a"/>
    <w:next w:val="a"/>
    <w:link w:val="20"/>
    <w:uiPriority w:val="1"/>
    <w:qFormat/>
    <w:pPr>
      <w:outlineLvl w:val="1"/>
    </w:pPr>
    <w:rPr>
      <w:b/>
      <w:bCs/>
      <w:i/>
      <w:iCs/>
      <w:sz w:val="18"/>
      <w:szCs w:val="18"/>
    </w:rPr>
  </w:style>
  <w:style w:type="paragraph" w:styleId="3">
    <w:name w:val="heading 3"/>
    <w:basedOn w:val="a"/>
    <w:next w:val="a"/>
    <w:link w:val="30"/>
    <w:uiPriority w:val="1"/>
    <w:qFormat/>
    <w:pPr>
      <w:ind w:left="554"/>
      <w:outlineLvl w:val="2"/>
    </w:pPr>
    <w:rPr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a3">
    <w:name w:val="Body Text"/>
    <w:basedOn w:val="a"/>
    <w:link w:val="a4"/>
    <w:uiPriority w:val="1"/>
    <w:qFormat/>
    <w:pPr>
      <w:ind w:left="100"/>
    </w:pPr>
    <w:rPr>
      <w:i/>
      <w:iCs/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E7A4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E7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736</Words>
  <Characters>4197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2" baseType="lpstr">
      <vt:lpstr>Denumirea: Наименование:</vt:lpstr>
      <vt:lpstr>Denumirea: Наименование:</vt:lpstr>
      <vt:lpstr>Transporturi de mărfuri pentru terţi</vt:lpstr>
      <vt:lpstr>    Коммерческие грузовые перевозки</vt:lpstr>
      <vt:lpstr>        1Fără taxa pe valoarea adăugată</vt:lpstr>
      <vt:lpstr>Corelaţii între f. nr. 65-auto.  şi f. nr. 1-tr. (auto), pe an:</vt:lpstr>
      <vt:lpstr>    Соотношение между ф.  № 65-auto, и ф. № 1-tr. (auto), за год:</vt:lpstr>
      <vt:lpstr>        2    Fără taxa pe valoarea adăugată</vt:lpstr>
      <vt:lpstr>        3   Autoturisme pentru deservirea unităţilor economice</vt:lpstr>
      <vt:lpstr>V. INFORMATIV: Cheltuielile unităţii raportoare pentru procurarea combustibilulu</vt:lpstr>
      <vt:lpstr>    //СПРАВОЧНО: Расходы отчитывающегося предприятия на приобретение топлива и горюч</vt:lpstr>
      <vt:lpstr>        1   Nerezident — persoană fizică sau juridică care are loc de reşedinţă / este p</vt:lpstr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Denumirea: Наименование:</dc:title>
  <dc:subject/>
  <dc:creator>Iurie</dc:creator>
  <cp:keywords/>
  <dc:description/>
  <cp:lastModifiedBy>Oxana Mocanu</cp:lastModifiedBy>
  <cp:revision>8</cp:revision>
  <cp:lastPrinted>2025-10-30T12:41:00Z</cp:lastPrinted>
  <dcterms:created xsi:type="dcterms:W3CDTF">2025-12-01T11:18:00Z</dcterms:created>
  <dcterms:modified xsi:type="dcterms:W3CDTF">2025-12-03T06:46:00Z</dcterms:modified>
</cp:coreProperties>
</file>